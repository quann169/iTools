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8.xml" ContentType="application/vnd.openxmlformats-officedocument.wordprocessingml.header+xml"/>
  <Override PartName="/word/footer12.xml" ContentType="application/vnd.openxmlformats-officedocument.wordprocessingml.footer+xml"/>
  <Override PartName="/word/header9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0.xml" ContentType="application/vnd.openxmlformats-officedocument.wordprocessingml.header+xml"/>
  <Override PartName="/word/footer15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3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CD4BA" w14:textId="77777777" w:rsidR="005D6E5B" w:rsidRDefault="005D6E5B" w:rsidP="005D6E5B">
      <w:bookmarkStart w:id="0" w:name="_GoBack"/>
      <w:bookmarkEnd w:id="0"/>
    </w:p>
    <w:p w14:paraId="40D9CEDE" w14:textId="77777777" w:rsidR="005D6E5B" w:rsidRDefault="005D6E5B" w:rsidP="005D6E5B"/>
    <w:p w14:paraId="7EE1F8AE" w14:textId="77777777" w:rsidR="005D6E5B" w:rsidRDefault="005D6E5B" w:rsidP="005D6E5B"/>
    <w:p w14:paraId="3E0E29D7" w14:textId="77777777" w:rsidR="005D6E5B" w:rsidRDefault="005D6E5B" w:rsidP="005D6E5B"/>
    <w:p w14:paraId="4067F60C" w14:textId="77777777" w:rsidR="005D6E5B" w:rsidRDefault="005D6E5B" w:rsidP="005D6E5B"/>
    <w:p w14:paraId="6F56F523" w14:textId="77777777" w:rsidR="005D6E5B" w:rsidRDefault="005D6E5B" w:rsidP="005D6E5B"/>
    <w:p w14:paraId="76072431" w14:textId="77777777" w:rsidR="005D6E5B" w:rsidRDefault="005D6E5B" w:rsidP="005D6E5B"/>
    <w:p w14:paraId="0B045BF9" w14:textId="77777777" w:rsidR="005D6E5B" w:rsidRDefault="005D6E5B" w:rsidP="005D6E5B"/>
    <w:p w14:paraId="41490FC9" w14:textId="77777777" w:rsidR="005D6E5B" w:rsidRDefault="005D6E5B" w:rsidP="005D6E5B"/>
    <w:p w14:paraId="2AEF71EE" w14:textId="77777777" w:rsidR="005D6E5B" w:rsidRDefault="005D6E5B" w:rsidP="005D6E5B"/>
    <w:p w14:paraId="3EF27E1E" w14:textId="77777777" w:rsidR="005D6E5B" w:rsidRDefault="005D6E5B" w:rsidP="005D6E5B"/>
    <w:p w14:paraId="77DD29C0" w14:textId="77777777" w:rsidR="005D6E5B" w:rsidRDefault="005D6E5B" w:rsidP="005D6E5B"/>
    <w:p w14:paraId="7A979751" w14:textId="77777777" w:rsidR="005D6E5B" w:rsidRDefault="005D6E5B" w:rsidP="005D6E5B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540"/>
      </w:tblGrid>
      <w:tr w:rsidR="005D6E5B" w14:paraId="041E6B0C" w14:textId="77777777" w:rsidTr="009E0930">
        <w:tc>
          <w:tcPr>
            <w:tcW w:w="10540" w:type="dxa"/>
            <w:shd w:val="clear" w:color="auto" w:fill="auto"/>
          </w:tcPr>
          <w:p w14:paraId="24950646" w14:textId="77ABA253" w:rsidR="005D6E5B" w:rsidRDefault="008165F4" w:rsidP="009E0930">
            <w:pPr>
              <w:pStyle w:val="ProjectTitle"/>
            </w:pPr>
            <w:proofErr w:type="spellStart"/>
            <w:r>
              <w:t>iTools</w:t>
            </w:r>
            <w:proofErr w:type="spellEnd"/>
          </w:p>
        </w:tc>
      </w:tr>
      <w:tr w:rsidR="005D6E5B" w14:paraId="1D655B52" w14:textId="77777777" w:rsidTr="009E0930">
        <w:tc>
          <w:tcPr>
            <w:tcW w:w="10540" w:type="dxa"/>
            <w:shd w:val="clear" w:color="auto" w:fill="auto"/>
          </w:tcPr>
          <w:p w14:paraId="1DFD6701" w14:textId="0E7F3441" w:rsidR="005D6E5B" w:rsidRDefault="001E1406" w:rsidP="009E0930">
            <w:pPr>
              <w:pStyle w:val="DocumentTitle"/>
            </w:pPr>
            <w:r>
              <w:rPr>
                <w:rFonts w:ascii="Arial" w:hAnsi="Arial"/>
              </w:rPr>
              <w:t>User Guide</w:t>
            </w:r>
          </w:p>
        </w:tc>
      </w:tr>
    </w:tbl>
    <w:p w14:paraId="546D16FB" w14:textId="77777777" w:rsidR="005D6E5B" w:rsidRDefault="005D6E5B" w:rsidP="005D6E5B"/>
    <w:p w14:paraId="78176BE1" w14:textId="77777777" w:rsidR="005D6E5B" w:rsidRDefault="005D6E5B" w:rsidP="005D6E5B"/>
    <w:p w14:paraId="359288A1" w14:textId="77777777" w:rsidR="005D6E5B" w:rsidRDefault="005D6E5B" w:rsidP="005D6E5B"/>
    <w:p w14:paraId="519065EC" w14:textId="77777777" w:rsidR="005D6E5B" w:rsidRDefault="005D6E5B" w:rsidP="005D6E5B"/>
    <w:p w14:paraId="2BA2FBFB" w14:textId="77777777" w:rsidR="005D6E5B" w:rsidRDefault="005D6E5B" w:rsidP="005D6E5B"/>
    <w:p w14:paraId="26A99F95" w14:textId="77777777" w:rsidR="005D6E5B" w:rsidRDefault="005D6E5B" w:rsidP="005D6E5B"/>
    <w:p w14:paraId="545BD0F9" w14:textId="77777777" w:rsidR="005D6E5B" w:rsidRDefault="005D6E5B" w:rsidP="005D6E5B"/>
    <w:p w14:paraId="616CC2FC" w14:textId="77777777" w:rsidR="005D6E5B" w:rsidRDefault="005D6E5B" w:rsidP="005D6E5B"/>
    <w:p w14:paraId="24813848" w14:textId="77777777" w:rsidR="005D6E5B" w:rsidRDefault="005D6E5B" w:rsidP="005D6E5B"/>
    <w:p w14:paraId="0C58E9DE" w14:textId="77777777" w:rsidR="005D6E5B" w:rsidRDefault="005D6E5B" w:rsidP="005D6E5B"/>
    <w:p w14:paraId="4A10969B" w14:textId="77777777" w:rsidR="005D6E5B" w:rsidRDefault="005D6E5B" w:rsidP="005D6E5B"/>
    <w:p w14:paraId="796E918C" w14:textId="77777777" w:rsidR="005D6E5B" w:rsidRDefault="005D6E5B" w:rsidP="005D6E5B"/>
    <w:p w14:paraId="21D28E83" w14:textId="77777777" w:rsidR="005D6E5B" w:rsidRDefault="005D6E5B" w:rsidP="005D6E5B"/>
    <w:tbl>
      <w:tblPr>
        <w:tblW w:w="10545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92"/>
        <w:gridCol w:w="2232"/>
        <w:gridCol w:w="7321"/>
      </w:tblGrid>
      <w:tr w:rsidR="005D6E5B" w14:paraId="3B47B357" w14:textId="77777777" w:rsidTr="005466EE">
        <w:tc>
          <w:tcPr>
            <w:tcW w:w="992" w:type="dxa"/>
            <w:shd w:val="clear" w:color="auto" w:fill="auto"/>
          </w:tcPr>
          <w:p w14:paraId="25B20BBC" w14:textId="77777777" w:rsidR="005D6E5B" w:rsidRDefault="005D6E5B" w:rsidP="009E0930">
            <w:pPr>
              <w:pStyle w:val="TableContents"/>
            </w:pPr>
          </w:p>
        </w:tc>
        <w:tc>
          <w:tcPr>
            <w:tcW w:w="2232" w:type="dxa"/>
            <w:shd w:val="clear" w:color="auto" w:fill="auto"/>
          </w:tcPr>
          <w:p w14:paraId="3A790476" w14:textId="77777777" w:rsidR="005D6E5B" w:rsidRDefault="005D6E5B" w:rsidP="009E0930">
            <w:pPr>
              <w:rPr>
                <w:rFonts w:eastAsia="Arial" w:cs="Arial"/>
                <w:i/>
                <w:sz w:val="18"/>
                <w:szCs w:val="18"/>
              </w:rPr>
            </w:pPr>
            <w:r>
              <w:rPr>
                <w:b/>
                <w:bCs/>
                <w:i/>
                <w:sz w:val="18"/>
                <w:szCs w:val="18"/>
              </w:rPr>
              <w:t>Last updated by:</w:t>
            </w:r>
          </w:p>
        </w:tc>
        <w:tc>
          <w:tcPr>
            <w:tcW w:w="7321" w:type="dxa"/>
            <w:shd w:val="clear" w:color="auto" w:fill="auto"/>
          </w:tcPr>
          <w:p w14:paraId="4FAD028D" w14:textId="77777777" w:rsidR="005D6E5B" w:rsidRDefault="005466EE" w:rsidP="009E0930">
            <w:pPr>
              <w:autoSpaceDE w:val="0"/>
            </w:pPr>
            <w:r>
              <w:rPr>
                <w:rFonts w:eastAsia="Arial" w:cs="Arial"/>
                <w:i/>
                <w:sz w:val="18"/>
                <w:szCs w:val="18"/>
              </w:rPr>
              <w:t>Quan Nguyen</w:t>
            </w:r>
          </w:p>
        </w:tc>
      </w:tr>
      <w:tr w:rsidR="005D6E5B" w14:paraId="71453745" w14:textId="77777777" w:rsidTr="005466EE">
        <w:tc>
          <w:tcPr>
            <w:tcW w:w="992" w:type="dxa"/>
            <w:shd w:val="clear" w:color="auto" w:fill="auto"/>
          </w:tcPr>
          <w:p w14:paraId="48B7DB75" w14:textId="77777777" w:rsidR="005D6E5B" w:rsidRDefault="005D6E5B" w:rsidP="009E0930">
            <w:pPr>
              <w:pStyle w:val="TableContents"/>
            </w:pPr>
          </w:p>
        </w:tc>
        <w:tc>
          <w:tcPr>
            <w:tcW w:w="2232" w:type="dxa"/>
            <w:shd w:val="clear" w:color="auto" w:fill="auto"/>
          </w:tcPr>
          <w:p w14:paraId="506B02F3" w14:textId="77777777" w:rsidR="005D6E5B" w:rsidRDefault="005D6E5B" w:rsidP="009E0930">
            <w:pPr>
              <w:rPr>
                <w:rFonts w:eastAsia="Arial" w:cs="Arial"/>
                <w:i/>
                <w:sz w:val="18"/>
                <w:szCs w:val="18"/>
              </w:rPr>
            </w:pPr>
            <w:r>
              <w:rPr>
                <w:b/>
                <w:bCs/>
                <w:i/>
                <w:sz w:val="18"/>
                <w:szCs w:val="18"/>
              </w:rPr>
              <w:t>Effective date:</w:t>
            </w:r>
          </w:p>
        </w:tc>
        <w:tc>
          <w:tcPr>
            <w:tcW w:w="7321" w:type="dxa"/>
            <w:shd w:val="clear" w:color="auto" w:fill="auto"/>
          </w:tcPr>
          <w:p w14:paraId="345D1040" w14:textId="77777777" w:rsidR="005D6E5B" w:rsidRDefault="005466EE" w:rsidP="005466EE">
            <w:pPr>
              <w:autoSpaceDE w:val="0"/>
            </w:pPr>
            <w:r>
              <w:t>Aug 14, 2018</w:t>
            </w:r>
          </w:p>
        </w:tc>
      </w:tr>
      <w:tr w:rsidR="005D6E5B" w14:paraId="5766E82D" w14:textId="77777777" w:rsidTr="005466EE">
        <w:tc>
          <w:tcPr>
            <w:tcW w:w="992" w:type="dxa"/>
            <w:shd w:val="clear" w:color="auto" w:fill="auto"/>
          </w:tcPr>
          <w:p w14:paraId="076651F9" w14:textId="77777777" w:rsidR="005D6E5B" w:rsidRDefault="005D6E5B" w:rsidP="009E0930">
            <w:pPr>
              <w:pStyle w:val="TableContents"/>
            </w:pPr>
          </w:p>
        </w:tc>
        <w:tc>
          <w:tcPr>
            <w:tcW w:w="2232" w:type="dxa"/>
            <w:shd w:val="clear" w:color="auto" w:fill="auto"/>
          </w:tcPr>
          <w:p w14:paraId="7B637354" w14:textId="77777777" w:rsidR="005D6E5B" w:rsidRDefault="005D6E5B" w:rsidP="009E0930">
            <w:pPr>
              <w:rPr>
                <w:rFonts w:eastAsia="Arial" w:cs="Arial"/>
                <w:i/>
                <w:sz w:val="18"/>
                <w:szCs w:val="18"/>
              </w:rPr>
            </w:pPr>
            <w:r>
              <w:rPr>
                <w:b/>
                <w:bCs/>
                <w:i/>
                <w:sz w:val="18"/>
                <w:szCs w:val="18"/>
              </w:rPr>
              <w:t>Version:</w:t>
            </w:r>
          </w:p>
        </w:tc>
        <w:tc>
          <w:tcPr>
            <w:tcW w:w="7321" w:type="dxa"/>
            <w:shd w:val="clear" w:color="auto" w:fill="auto"/>
          </w:tcPr>
          <w:p w14:paraId="314C4E5C" w14:textId="77777777" w:rsidR="005D6E5B" w:rsidRDefault="005466EE" w:rsidP="009E0930">
            <w:pPr>
              <w:autoSpaceDE w:val="0"/>
            </w:pPr>
            <w:r>
              <w:rPr>
                <w:rFonts w:eastAsia="Arial" w:cs="Arial"/>
                <w:i/>
                <w:sz w:val="18"/>
                <w:szCs w:val="18"/>
              </w:rPr>
              <w:t>1.0</w:t>
            </w:r>
          </w:p>
        </w:tc>
      </w:tr>
    </w:tbl>
    <w:p w14:paraId="21E5EE80" w14:textId="77777777" w:rsidR="005D6E5B" w:rsidRDefault="005D6E5B" w:rsidP="005D6E5B">
      <w:pPr>
        <w:sectPr w:rsidR="005D6E5B">
          <w:pgSz w:w="12240" w:h="15840"/>
          <w:pgMar w:top="850" w:right="850" w:bottom="850" w:left="850" w:header="720" w:footer="720" w:gutter="0"/>
          <w:cols w:space="720"/>
        </w:sectPr>
      </w:pPr>
    </w:p>
    <w:p w14:paraId="0CFB6A69" w14:textId="77777777" w:rsidR="005D6E5B" w:rsidRDefault="005D6E5B" w:rsidP="005D6E5B">
      <w:pPr>
        <w:pStyle w:val="Heading"/>
      </w:pPr>
      <w:r>
        <w:lastRenderedPageBreak/>
        <w:t>Document Control</w:t>
      </w:r>
    </w:p>
    <w:tbl>
      <w:tblPr>
        <w:tblW w:w="10545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68"/>
        <w:gridCol w:w="4175"/>
        <w:gridCol w:w="1387"/>
        <w:gridCol w:w="1388"/>
        <w:gridCol w:w="1397"/>
        <w:gridCol w:w="1330"/>
      </w:tblGrid>
      <w:tr w:rsidR="005D6E5B" w14:paraId="22C4B600" w14:textId="77777777" w:rsidTr="001E1406">
        <w:tc>
          <w:tcPr>
            <w:tcW w:w="86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14:paraId="242E03AE" w14:textId="77777777" w:rsidR="005D6E5B" w:rsidRDefault="005D6E5B" w:rsidP="009E0930">
            <w:pPr>
              <w:pStyle w:val="TableHeading"/>
              <w:jc w:val="left"/>
            </w:pPr>
            <w:r>
              <w:t>Version</w:t>
            </w:r>
          </w:p>
        </w:tc>
        <w:tc>
          <w:tcPr>
            <w:tcW w:w="417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14:paraId="144FF345" w14:textId="77777777" w:rsidR="005D6E5B" w:rsidRDefault="005D6E5B" w:rsidP="009E0930">
            <w:pPr>
              <w:pStyle w:val="TableHeading"/>
              <w:jc w:val="left"/>
            </w:pPr>
            <w:r>
              <w:t>Change description</w:t>
            </w:r>
          </w:p>
        </w:tc>
        <w:tc>
          <w:tcPr>
            <w:tcW w:w="13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14:paraId="5A34555D" w14:textId="77777777" w:rsidR="005D6E5B" w:rsidRDefault="005D6E5B" w:rsidP="009E0930">
            <w:pPr>
              <w:pStyle w:val="TableHeading"/>
              <w:jc w:val="left"/>
            </w:pPr>
            <w:r>
              <w:t>Changed by</w:t>
            </w:r>
          </w:p>
        </w:tc>
        <w:tc>
          <w:tcPr>
            <w:tcW w:w="138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14:paraId="24BBAC93" w14:textId="77777777" w:rsidR="005D6E5B" w:rsidRDefault="005D6E5B" w:rsidP="009E0930">
            <w:pPr>
              <w:pStyle w:val="TableHeading"/>
              <w:jc w:val="left"/>
            </w:pPr>
            <w:r>
              <w:t>Date</w:t>
            </w:r>
          </w:p>
        </w:tc>
        <w:tc>
          <w:tcPr>
            <w:tcW w:w="139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14:paraId="4ED84A6F" w14:textId="77777777" w:rsidR="005D6E5B" w:rsidRDefault="005D6E5B" w:rsidP="009E0930">
            <w:pPr>
              <w:pStyle w:val="TableHeading"/>
              <w:jc w:val="left"/>
            </w:pPr>
            <w:r>
              <w:t>Approved by</w:t>
            </w:r>
          </w:p>
        </w:tc>
        <w:tc>
          <w:tcPr>
            <w:tcW w:w="133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14:paraId="5AAC65A8" w14:textId="77777777" w:rsidR="005D6E5B" w:rsidRDefault="005D6E5B" w:rsidP="009E0930">
            <w:pPr>
              <w:pStyle w:val="TableHeading"/>
              <w:jc w:val="left"/>
            </w:pPr>
            <w:r>
              <w:t>Date</w:t>
            </w:r>
          </w:p>
        </w:tc>
      </w:tr>
      <w:tr w:rsidR="001E1406" w14:paraId="3AC9309F" w14:textId="77777777" w:rsidTr="001E1406">
        <w:tc>
          <w:tcPr>
            <w:tcW w:w="8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F86DAEA" w14:textId="56281DC9" w:rsidR="001E1406" w:rsidRDefault="008D4A9F" w:rsidP="001E1406">
            <w:pPr>
              <w:pStyle w:val="TableContents"/>
            </w:pPr>
            <w:r>
              <w:t>0.1</w:t>
            </w:r>
          </w:p>
        </w:tc>
        <w:tc>
          <w:tcPr>
            <w:tcW w:w="41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38936B3" w14:textId="0FFFCBB0" w:rsidR="001E1406" w:rsidRDefault="008D4A9F" w:rsidP="008D4A9F">
            <w:pPr>
              <w:pStyle w:val="TableContents"/>
            </w:pPr>
            <w:r>
              <w:t xml:space="preserve">Initiate and </w:t>
            </w:r>
            <w:proofErr w:type="spellStart"/>
            <w:r>
              <w:t>draf</w:t>
            </w:r>
            <w:proofErr w:type="spellEnd"/>
          </w:p>
        </w:tc>
        <w:tc>
          <w:tcPr>
            <w:tcW w:w="138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20435E2" w14:textId="01B7A7CB" w:rsidR="001E1406" w:rsidRDefault="001E1406" w:rsidP="001E1406">
            <w:pPr>
              <w:pStyle w:val="TableContents"/>
            </w:pPr>
            <w:r>
              <w:t>Quan Nguyen</w:t>
            </w:r>
          </w:p>
        </w:tc>
        <w:tc>
          <w:tcPr>
            <w:tcW w:w="13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6941C88" w14:textId="0F9792B9" w:rsidR="001E1406" w:rsidRDefault="001E1406" w:rsidP="001E1406">
            <w:pPr>
              <w:pStyle w:val="TableContents"/>
            </w:pPr>
            <w:r>
              <w:t>16-Aug-2018</w:t>
            </w:r>
          </w:p>
        </w:tc>
        <w:tc>
          <w:tcPr>
            <w:tcW w:w="139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B1769CC" w14:textId="6A2A3C51" w:rsidR="001E1406" w:rsidRDefault="001E1406" w:rsidP="001E1406">
            <w:pPr>
              <w:pStyle w:val="TableContents"/>
            </w:pPr>
          </w:p>
        </w:tc>
        <w:tc>
          <w:tcPr>
            <w:tcW w:w="13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C42692A" w14:textId="4EBAAA75" w:rsidR="001E1406" w:rsidRDefault="001E1406" w:rsidP="001E1406">
            <w:pPr>
              <w:pStyle w:val="TableContents"/>
            </w:pPr>
          </w:p>
        </w:tc>
      </w:tr>
      <w:tr w:rsidR="008D4A9F" w14:paraId="27050E58" w14:textId="77777777" w:rsidTr="001E1406">
        <w:tc>
          <w:tcPr>
            <w:tcW w:w="8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35B1EB9" w14:textId="09528F9C" w:rsidR="008D4A9F" w:rsidRDefault="008D4A9F" w:rsidP="008D4A9F">
            <w:pPr>
              <w:pStyle w:val="TableContents"/>
            </w:pPr>
            <w:r>
              <w:t>1.0</w:t>
            </w:r>
          </w:p>
        </w:tc>
        <w:tc>
          <w:tcPr>
            <w:tcW w:w="41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9B68CAD" w14:textId="0497CDB1" w:rsidR="008D4A9F" w:rsidRDefault="008D4A9F" w:rsidP="008D4A9F">
            <w:pPr>
              <w:pStyle w:val="TableContents"/>
            </w:pPr>
            <w:r>
              <w:t>Modify and finalize the document</w:t>
            </w:r>
          </w:p>
        </w:tc>
        <w:tc>
          <w:tcPr>
            <w:tcW w:w="138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B3FB127" w14:textId="3F5C11F0" w:rsidR="008D4A9F" w:rsidRDefault="008D4A9F" w:rsidP="008D4A9F">
            <w:pPr>
              <w:pStyle w:val="TableContents"/>
            </w:pPr>
            <w:r>
              <w:t>Quan Nguyen</w:t>
            </w:r>
          </w:p>
        </w:tc>
        <w:tc>
          <w:tcPr>
            <w:tcW w:w="13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57BD2A6" w14:textId="4A28FBDA" w:rsidR="008D4A9F" w:rsidRDefault="008D4A9F" w:rsidP="008D4A9F">
            <w:pPr>
              <w:pStyle w:val="TableContents"/>
            </w:pPr>
            <w:r>
              <w:t>16-Aug-2018</w:t>
            </w:r>
          </w:p>
        </w:tc>
        <w:tc>
          <w:tcPr>
            <w:tcW w:w="139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A4D0DF6" w14:textId="2152C7F8" w:rsidR="008D4A9F" w:rsidRDefault="008D4A9F" w:rsidP="008D4A9F">
            <w:pPr>
              <w:pStyle w:val="TableContents"/>
            </w:pPr>
            <w:r>
              <w:t>Quan Nguyen</w:t>
            </w:r>
          </w:p>
        </w:tc>
        <w:tc>
          <w:tcPr>
            <w:tcW w:w="13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91D6052" w14:textId="7FCE2C8A" w:rsidR="008D4A9F" w:rsidRDefault="008D4A9F" w:rsidP="008D4A9F">
            <w:pPr>
              <w:pStyle w:val="TableContents"/>
            </w:pPr>
            <w:r>
              <w:t>16-Aug-2018</w:t>
            </w:r>
          </w:p>
        </w:tc>
      </w:tr>
      <w:tr w:rsidR="008D4A9F" w14:paraId="20B9C09E" w14:textId="77777777" w:rsidTr="001E1406">
        <w:tc>
          <w:tcPr>
            <w:tcW w:w="8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80416AC" w14:textId="77777777" w:rsidR="008D4A9F" w:rsidRDefault="008D4A9F" w:rsidP="008D4A9F">
            <w:pPr>
              <w:pStyle w:val="TableContents"/>
            </w:pPr>
          </w:p>
        </w:tc>
        <w:tc>
          <w:tcPr>
            <w:tcW w:w="41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FE669A7" w14:textId="77777777" w:rsidR="008D4A9F" w:rsidRDefault="008D4A9F" w:rsidP="008D4A9F">
            <w:pPr>
              <w:pStyle w:val="TableContents"/>
            </w:pPr>
          </w:p>
        </w:tc>
        <w:tc>
          <w:tcPr>
            <w:tcW w:w="138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56FE2BD" w14:textId="77777777" w:rsidR="008D4A9F" w:rsidRDefault="008D4A9F" w:rsidP="008D4A9F">
            <w:pPr>
              <w:pStyle w:val="TableContents"/>
            </w:pPr>
          </w:p>
        </w:tc>
        <w:tc>
          <w:tcPr>
            <w:tcW w:w="13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05A59E9" w14:textId="77777777" w:rsidR="008D4A9F" w:rsidRDefault="008D4A9F" w:rsidP="008D4A9F">
            <w:pPr>
              <w:pStyle w:val="TableContents"/>
            </w:pPr>
          </w:p>
        </w:tc>
        <w:tc>
          <w:tcPr>
            <w:tcW w:w="139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537ECAC" w14:textId="77777777" w:rsidR="008D4A9F" w:rsidRDefault="008D4A9F" w:rsidP="008D4A9F">
            <w:pPr>
              <w:pStyle w:val="TableContents"/>
            </w:pPr>
          </w:p>
        </w:tc>
        <w:tc>
          <w:tcPr>
            <w:tcW w:w="13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D7F890D" w14:textId="77777777" w:rsidR="008D4A9F" w:rsidRDefault="008D4A9F" w:rsidP="008D4A9F">
            <w:pPr>
              <w:pStyle w:val="TableContents"/>
            </w:pPr>
          </w:p>
        </w:tc>
      </w:tr>
      <w:tr w:rsidR="008D4A9F" w14:paraId="45E9D249" w14:textId="77777777" w:rsidTr="001E1406">
        <w:tc>
          <w:tcPr>
            <w:tcW w:w="8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11F41D9" w14:textId="77777777" w:rsidR="008D4A9F" w:rsidRDefault="008D4A9F" w:rsidP="008D4A9F">
            <w:pPr>
              <w:pStyle w:val="TableContents"/>
            </w:pPr>
          </w:p>
        </w:tc>
        <w:tc>
          <w:tcPr>
            <w:tcW w:w="41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72DCA24" w14:textId="77777777" w:rsidR="008D4A9F" w:rsidRDefault="008D4A9F" w:rsidP="008D4A9F">
            <w:pPr>
              <w:pStyle w:val="TableContents"/>
            </w:pPr>
          </w:p>
        </w:tc>
        <w:tc>
          <w:tcPr>
            <w:tcW w:w="138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2B0BCA4" w14:textId="77777777" w:rsidR="008D4A9F" w:rsidRDefault="008D4A9F" w:rsidP="008D4A9F">
            <w:pPr>
              <w:pStyle w:val="TableContents"/>
            </w:pPr>
          </w:p>
        </w:tc>
        <w:tc>
          <w:tcPr>
            <w:tcW w:w="13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141B944" w14:textId="77777777" w:rsidR="008D4A9F" w:rsidRDefault="008D4A9F" w:rsidP="008D4A9F">
            <w:pPr>
              <w:pStyle w:val="TableContents"/>
            </w:pPr>
          </w:p>
        </w:tc>
        <w:tc>
          <w:tcPr>
            <w:tcW w:w="139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16D4FCE" w14:textId="77777777" w:rsidR="008D4A9F" w:rsidRDefault="008D4A9F" w:rsidP="008D4A9F">
            <w:pPr>
              <w:pStyle w:val="TableContents"/>
            </w:pPr>
          </w:p>
        </w:tc>
        <w:tc>
          <w:tcPr>
            <w:tcW w:w="13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99B4D1B" w14:textId="77777777" w:rsidR="008D4A9F" w:rsidRDefault="008D4A9F" w:rsidP="008D4A9F">
            <w:pPr>
              <w:pStyle w:val="TableContents"/>
            </w:pPr>
          </w:p>
        </w:tc>
      </w:tr>
      <w:tr w:rsidR="008D4A9F" w14:paraId="49BA36B6" w14:textId="77777777" w:rsidTr="001E1406">
        <w:tc>
          <w:tcPr>
            <w:tcW w:w="8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6350D51" w14:textId="77777777" w:rsidR="008D4A9F" w:rsidRDefault="008D4A9F" w:rsidP="008D4A9F">
            <w:pPr>
              <w:pStyle w:val="TableContents"/>
            </w:pPr>
          </w:p>
        </w:tc>
        <w:tc>
          <w:tcPr>
            <w:tcW w:w="41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C4CAB40" w14:textId="77777777" w:rsidR="008D4A9F" w:rsidRDefault="008D4A9F" w:rsidP="008D4A9F">
            <w:pPr>
              <w:pStyle w:val="TableContents"/>
            </w:pPr>
          </w:p>
        </w:tc>
        <w:tc>
          <w:tcPr>
            <w:tcW w:w="138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4529364" w14:textId="77777777" w:rsidR="008D4A9F" w:rsidRDefault="008D4A9F" w:rsidP="008D4A9F">
            <w:pPr>
              <w:pStyle w:val="TableContents"/>
            </w:pPr>
          </w:p>
        </w:tc>
        <w:tc>
          <w:tcPr>
            <w:tcW w:w="138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3EED0E56" w14:textId="77777777" w:rsidR="008D4A9F" w:rsidRDefault="008D4A9F" w:rsidP="008D4A9F">
            <w:pPr>
              <w:pStyle w:val="TableContents"/>
            </w:pPr>
          </w:p>
        </w:tc>
        <w:tc>
          <w:tcPr>
            <w:tcW w:w="139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74BDD20" w14:textId="77777777" w:rsidR="008D4A9F" w:rsidRDefault="008D4A9F" w:rsidP="008D4A9F">
            <w:pPr>
              <w:pStyle w:val="TableContents"/>
            </w:pPr>
          </w:p>
        </w:tc>
        <w:tc>
          <w:tcPr>
            <w:tcW w:w="13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46ECCF9" w14:textId="77777777" w:rsidR="008D4A9F" w:rsidRDefault="008D4A9F" w:rsidP="008D4A9F">
            <w:pPr>
              <w:pStyle w:val="TableContents"/>
            </w:pPr>
          </w:p>
        </w:tc>
      </w:tr>
    </w:tbl>
    <w:p w14:paraId="07D1BE2F" w14:textId="77777777" w:rsidR="005D6E5B" w:rsidRDefault="005D6E5B" w:rsidP="005D6E5B"/>
    <w:p w14:paraId="1479D14A" w14:textId="77777777" w:rsidR="005D6E5B" w:rsidRDefault="005D6E5B" w:rsidP="005D6E5B">
      <w:pPr>
        <w:pStyle w:val="Heading"/>
      </w:pPr>
    </w:p>
    <w:p w14:paraId="205ED0E9" w14:textId="77777777" w:rsidR="005D6E5B" w:rsidRDefault="005D6E5B" w:rsidP="005D6E5B">
      <w:pPr>
        <w:pStyle w:val="Heading"/>
      </w:pPr>
    </w:p>
    <w:p w14:paraId="708149FE" w14:textId="77777777" w:rsidR="005D6E5B" w:rsidRDefault="005D6E5B" w:rsidP="005D6E5B">
      <w:pPr>
        <w:pStyle w:val="Heading"/>
        <w:pageBreakBefore/>
      </w:pPr>
      <w:r>
        <w:lastRenderedPageBreak/>
        <w:t>Table of Contents</w:t>
      </w:r>
    </w:p>
    <w:p w14:paraId="393E7842" w14:textId="77777777" w:rsidR="00845AC4" w:rsidRDefault="005D6E5B">
      <w:pPr>
        <w:pStyle w:val="TOC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fldChar w:fldCharType="begin"/>
      </w:r>
      <w:r>
        <w:instrText xml:space="preserve"> TOC </w:instrText>
      </w:r>
      <w:r>
        <w:fldChar w:fldCharType="separate"/>
      </w:r>
      <w:r w:rsidR="00845AC4">
        <w:rPr>
          <w:noProof/>
        </w:rPr>
        <w:t>1.</w:t>
      </w:r>
      <w:r w:rsidR="00845AC4"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 w:rsidR="00845AC4">
        <w:rPr>
          <w:noProof/>
        </w:rPr>
        <w:t>Overview</w:t>
      </w:r>
      <w:r w:rsidR="00845AC4">
        <w:rPr>
          <w:noProof/>
        </w:rPr>
        <w:tab/>
      </w:r>
      <w:r w:rsidR="00845AC4">
        <w:rPr>
          <w:noProof/>
        </w:rPr>
        <w:fldChar w:fldCharType="begin"/>
      </w:r>
      <w:r w:rsidR="00845AC4">
        <w:rPr>
          <w:noProof/>
        </w:rPr>
        <w:instrText xml:space="preserve"> PAGEREF _Toc522031254 \h </w:instrText>
      </w:r>
      <w:r w:rsidR="00845AC4">
        <w:rPr>
          <w:noProof/>
        </w:rPr>
      </w:r>
      <w:r w:rsidR="00845AC4">
        <w:rPr>
          <w:noProof/>
        </w:rPr>
        <w:fldChar w:fldCharType="separate"/>
      </w:r>
      <w:r w:rsidR="00BB6790">
        <w:rPr>
          <w:noProof/>
        </w:rPr>
        <w:t>5</w:t>
      </w:r>
      <w:r w:rsidR="00845AC4">
        <w:rPr>
          <w:noProof/>
        </w:rPr>
        <w:fldChar w:fldCharType="end"/>
      </w:r>
    </w:p>
    <w:p w14:paraId="2C984389" w14:textId="77777777" w:rsidR="00845AC4" w:rsidRDefault="00845AC4" w:rsidP="00BB6790">
      <w:pPr>
        <w:pStyle w:val="TOC2"/>
        <w:tabs>
          <w:tab w:val="left" w:pos="81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_Toc522031255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5</w:t>
      </w:r>
      <w:r>
        <w:rPr>
          <w:noProof/>
        </w:rPr>
        <w:fldChar w:fldCharType="end"/>
      </w:r>
    </w:p>
    <w:p w14:paraId="6863A427" w14:textId="77777777" w:rsidR="00845AC4" w:rsidRDefault="00845AC4" w:rsidP="00BB6790">
      <w:pPr>
        <w:pStyle w:val="TOC2"/>
        <w:tabs>
          <w:tab w:val="left" w:pos="81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Approach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_Toc522031256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5</w:t>
      </w:r>
      <w:r>
        <w:rPr>
          <w:noProof/>
        </w:rPr>
        <w:fldChar w:fldCharType="end"/>
      </w:r>
    </w:p>
    <w:p w14:paraId="519D4DA6" w14:textId="77777777" w:rsidR="00845AC4" w:rsidRDefault="00845AC4">
      <w:pPr>
        <w:pStyle w:val="TOC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_Toc522031257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5</w:t>
      </w:r>
      <w:r>
        <w:rPr>
          <w:noProof/>
        </w:rPr>
        <w:fldChar w:fldCharType="end"/>
      </w:r>
    </w:p>
    <w:p w14:paraId="1AB8BF36" w14:textId="77777777" w:rsidR="00845AC4" w:rsidRDefault="00845AC4" w:rsidP="00BB6790">
      <w:pPr>
        <w:pStyle w:val="TOC2"/>
        <w:tabs>
          <w:tab w:val="left" w:pos="81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Java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_Toc522031258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5</w:t>
      </w:r>
      <w:r>
        <w:rPr>
          <w:noProof/>
        </w:rPr>
        <w:fldChar w:fldCharType="end"/>
      </w:r>
    </w:p>
    <w:p w14:paraId="3C8C2F4B" w14:textId="77777777" w:rsidR="00845AC4" w:rsidRDefault="00845AC4" w:rsidP="00BB6790">
      <w:pPr>
        <w:pStyle w:val="TOC2"/>
        <w:tabs>
          <w:tab w:val="left" w:pos="81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_Toc522031259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5</w:t>
      </w:r>
      <w:r>
        <w:rPr>
          <w:noProof/>
        </w:rPr>
        <w:fldChar w:fldCharType="end"/>
      </w:r>
    </w:p>
    <w:p w14:paraId="68FF1E52" w14:textId="77777777" w:rsidR="00845AC4" w:rsidRDefault="00845AC4" w:rsidP="00BB6790">
      <w:pPr>
        <w:pStyle w:val="TOC2"/>
        <w:tabs>
          <w:tab w:val="left" w:pos="81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iTools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_Toc522031260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5</w:t>
      </w:r>
      <w:r>
        <w:rPr>
          <w:noProof/>
        </w:rPr>
        <w:fldChar w:fldCharType="end"/>
      </w:r>
    </w:p>
    <w:p w14:paraId="1E3B13F8" w14:textId="77777777" w:rsidR="00845AC4" w:rsidRDefault="00845AC4">
      <w:pPr>
        <w:pStyle w:val="TOC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_Toc522031261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6</w:t>
      </w:r>
      <w:r>
        <w:rPr>
          <w:noProof/>
        </w:rPr>
        <w:fldChar w:fldCharType="end"/>
      </w:r>
    </w:p>
    <w:p w14:paraId="5B79E550" w14:textId="77777777" w:rsidR="00845AC4" w:rsidRDefault="00845AC4">
      <w:pPr>
        <w:pStyle w:val="TOC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User Guide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_Toc522031262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7</w:t>
      </w:r>
      <w:r>
        <w:rPr>
          <w:noProof/>
        </w:rPr>
        <w:fldChar w:fldCharType="end"/>
      </w:r>
    </w:p>
    <w:p w14:paraId="6E5F0E31" w14:textId="77777777" w:rsidR="00845AC4" w:rsidRDefault="00845AC4" w:rsidP="00BB6790">
      <w:pPr>
        <w:pStyle w:val="TOC2"/>
        <w:tabs>
          <w:tab w:val="left" w:pos="81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Common Feature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_Toc522031263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7</w:t>
      </w:r>
      <w:r>
        <w:rPr>
          <w:noProof/>
        </w:rPr>
        <w:fldChar w:fldCharType="end"/>
      </w:r>
    </w:p>
    <w:p w14:paraId="4FB06FBA" w14:textId="77777777" w:rsidR="00845AC4" w:rsidRDefault="00845AC4" w:rsidP="00BB6790">
      <w:pPr>
        <w:pStyle w:val="TOC3"/>
        <w:tabs>
          <w:tab w:val="left" w:pos="1440"/>
          <w:tab w:val="right" w:leader="dot" w:pos="10530"/>
        </w:tabs>
        <w:ind w:left="810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4.1.1.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_Toc522031264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7</w:t>
      </w:r>
      <w:r>
        <w:rPr>
          <w:noProof/>
        </w:rPr>
        <w:fldChar w:fldCharType="end"/>
      </w:r>
    </w:p>
    <w:p w14:paraId="3EBB0B36" w14:textId="77777777" w:rsidR="00845AC4" w:rsidRDefault="00845AC4" w:rsidP="00BB6790">
      <w:pPr>
        <w:pStyle w:val="TOC2"/>
        <w:tabs>
          <w:tab w:val="left" w:pos="1440"/>
          <w:tab w:val="right" w:leader="dot" w:pos="10530"/>
        </w:tabs>
        <w:ind w:left="810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4.1.2.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Forgot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_Toc522031265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8</w:t>
      </w:r>
      <w:r>
        <w:rPr>
          <w:noProof/>
        </w:rPr>
        <w:fldChar w:fldCharType="end"/>
      </w:r>
    </w:p>
    <w:p w14:paraId="28A9EBE3" w14:textId="77777777" w:rsidR="00845AC4" w:rsidRDefault="00845AC4" w:rsidP="00BB6790">
      <w:pPr>
        <w:pStyle w:val="TOC2"/>
        <w:tabs>
          <w:tab w:val="left" w:pos="1440"/>
          <w:tab w:val="right" w:leader="dot" w:pos="10530"/>
        </w:tabs>
        <w:ind w:left="810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4.1.3.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Change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_Toc522031266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11</w:t>
      </w:r>
      <w:r>
        <w:rPr>
          <w:noProof/>
        </w:rPr>
        <w:fldChar w:fldCharType="end"/>
      </w:r>
    </w:p>
    <w:p w14:paraId="19CB3211" w14:textId="77777777" w:rsidR="00845AC4" w:rsidRDefault="00845AC4" w:rsidP="00BB6790">
      <w:pPr>
        <w:pStyle w:val="TOC2"/>
        <w:tabs>
          <w:tab w:val="left" w:pos="81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Company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_Toc522031267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12</w:t>
      </w:r>
      <w:r>
        <w:rPr>
          <w:noProof/>
        </w:rPr>
        <w:fldChar w:fldCharType="end"/>
      </w:r>
    </w:p>
    <w:p w14:paraId="234C7E69" w14:textId="77777777" w:rsidR="00845AC4" w:rsidRDefault="00845AC4" w:rsidP="00BB6790">
      <w:pPr>
        <w:pStyle w:val="TOC2"/>
        <w:tabs>
          <w:tab w:val="left" w:pos="1440"/>
          <w:tab w:val="right" w:leader="dot" w:pos="10530"/>
        </w:tabs>
        <w:ind w:left="810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4.2.1.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Reset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_Toc522031268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12</w:t>
      </w:r>
      <w:r>
        <w:rPr>
          <w:noProof/>
        </w:rPr>
        <w:fldChar w:fldCharType="end"/>
      </w:r>
    </w:p>
    <w:p w14:paraId="489A3984" w14:textId="77777777" w:rsidR="00845AC4" w:rsidRDefault="00845AC4" w:rsidP="00BB6790">
      <w:pPr>
        <w:pStyle w:val="TOC2"/>
        <w:tabs>
          <w:tab w:val="left" w:pos="1440"/>
          <w:tab w:val="right" w:leader="dot" w:pos="10530"/>
        </w:tabs>
        <w:ind w:left="810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4.2.2.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Lock - Unlock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_Toc522031269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14</w:t>
      </w:r>
      <w:r>
        <w:rPr>
          <w:noProof/>
        </w:rPr>
        <w:fldChar w:fldCharType="end"/>
      </w:r>
    </w:p>
    <w:p w14:paraId="5F9D5FB5" w14:textId="77777777" w:rsidR="00845AC4" w:rsidRDefault="00845AC4" w:rsidP="00BB6790">
      <w:pPr>
        <w:pStyle w:val="TOC2"/>
        <w:tabs>
          <w:tab w:val="left" w:pos="1440"/>
          <w:tab w:val="right" w:leader="dot" w:pos="10530"/>
        </w:tabs>
        <w:ind w:left="810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4.2.3.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Sync manually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_Toc522031270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14</w:t>
      </w:r>
      <w:r>
        <w:rPr>
          <w:noProof/>
        </w:rPr>
        <w:fldChar w:fldCharType="end"/>
      </w:r>
    </w:p>
    <w:p w14:paraId="336D8C07" w14:textId="77777777" w:rsidR="00845AC4" w:rsidRDefault="00845AC4" w:rsidP="00BB6790">
      <w:pPr>
        <w:pStyle w:val="TOC2"/>
        <w:tabs>
          <w:tab w:val="left" w:pos="81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4.3.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Accounting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_Toc522031271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15</w:t>
      </w:r>
      <w:r>
        <w:rPr>
          <w:noProof/>
        </w:rPr>
        <w:fldChar w:fldCharType="end"/>
      </w:r>
    </w:p>
    <w:p w14:paraId="0CA1CA41" w14:textId="77777777" w:rsidR="00845AC4" w:rsidRDefault="00845AC4" w:rsidP="00BB6790">
      <w:pPr>
        <w:pStyle w:val="TOC2"/>
        <w:tabs>
          <w:tab w:val="left" w:pos="1440"/>
          <w:tab w:val="right" w:leader="dot" w:pos="10530"/>
        </w:tabs>
        <w:ind w:left="810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4.3.1.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Lock/Unlock machine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_Toc522031272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15</w:t>
      </w:r>
      <w:r>
        <w:rPr>
          <w:noProof/>
        </w:rPr>
        <w:fldChar w:fldCharType="end"/>
      </w:r>
    </w:p>
    <w:p w14:paraId="35D8CDB2" w14:textId="77777777" w:rsidR="00845AC4" w:rsidRDefault="00845AC4" w:rsidP="00BB6790">
      <w:pPr>
        <w:pStyle w:val="TOC2"/>
        <w:tabs>
          <w:tab w:val="left" w:pos="1440"/>
          <w:tab w:val="right" w:leader="dot" w:pos="10530"/>
        </w:tabs>
        <w:ind w:left="810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4.3.2.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Putin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_Toc522031273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19</w:t>
      </w:r>
      <w:r>
        <w:rPr>
          <w:noProof/>
        </w:rPr>
        <w:fldChar w:fldCharType="end"/>
      </w:r>
    </w:p>
    <w:p w14:paraId="5957F456" w14:textId="77777777" w:rsidR="00845AC4" w:rsidRDefault="00845AC4" w:rsidP="00BB6790">
      <w:pPr>
        <w:pStyle w:val="TOC2"/>
        <w:tabs>
          <w:tab w:val="left" w:pos="1440"/>
          <w:tab w:val="right" w:leader="dot" w:pos="10530"/>
        </w:tabs>
        <w:ind w:left="810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4.3.3.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TakeOver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_Toc522031274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24</w:t>
      </w:r>
      <w:r>
        <w:rPr>
          <w:noProof/>
        </w:rPr>
        <w:fldChar w:fldCharType="end"/>
      </w:r>
    </w:p>
    <w:p w14:paraId="1E457CCF" w14:textId="77777777" w:rsidR="00845AC4" w:rsidRDefault="00845AC4" w:rsidP="00BB6790">
      <w:pPr>
        <w:pStyle w:val="TOC2"/>
        <w:tabs>
          <w:tab w:val="left" w:pos="810"/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4.4.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Normal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_Toc522031275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25</w:t>
      </w:r>
      <w:r>
        <w:rPr>
          <w:noProof/>
        </w:rPr>
        <w:fldChar w:fldCharType="end"/>
      </w:r>
    </w:p>
    <w:p w14:paraId="6AD1C473" w14:textId="77777777" w:rsidR="00845AC4" w:rsidRDefault="00845AC4" w:rsidP="00BB6790">
      <w:pPr>
        <w:pStyle w:val="TOC2"/>
        <w:tabs>
          <w:tab w:val="left" w:pos="1440"/>
          <w:tab w:val="right" w:leader="dot" w:pos="10530"/>
        </w:tabs>
        <w:ind w:left="810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4.4.1.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Get Tool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_Toc522031276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25</w:t>
      </w:r>
      <w:r>
        <w:rPr>
          <w:noProof/>
        </w:rPr>
        <w:fldChar w:fldCharType="end"/>
      </w:r>
    </w:p>
    <w:p w14:paraId="0C6A52E9" w14:textId="77777777" w:rsidR="00845AC4" w:rsidRDefault="00845AC4">
      <w:pPr>
        <w:pStyle w:val="TOC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Error Message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_Toc522031277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27</w:t>
      </w:r>
      <w:r>
        <w:rPr>
          <w:noProof/>
        </w:rPr>
        <w:fldChar w:fldCharType="end"/>
      </w:r>
    </w:p>
    <w:p w14:paraId="65FB741B" w14:textId="77777777" w:rsidR="00845AC4" w:rsidRDefault="00845AC4">
      <w:pPr>
        <w:pStyle w:val="TOC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Troubleshoot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_Toc522031278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27</w:t>
      </w:r>
      <w:r>
        <w:rPr>
          <w:noProof/>
        </w:rPr>
        <w:fldChar w:fldCharType="end"/>
      </w:r>
    </w:p>
    <w:p w14:paraId="7AA22A3D" w14:textId="77777777" w:rsidR="00845AC4" w:rsidRDefault="00845AC4">
      <w:pPr>
        <w:pStyle w:val="TOC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  <w:tab/>
      </w:r>
      <w:r>
        <w:rPr>
          <w:noProof/>
        </w:rPr>
        <w:t>Portrait page style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_Toc522031279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27</w:t>
      </w:r>
      <w:r>
        <w:rPr>
          <w:noProof/>
        </w:rPr>
        <w:fldChar w:fldCharType="end"/>
      </w:r>
    </w:p>
    <w:p w14:paraId="62352BE0" w14:textId="054734D6" w:rsidR="005D6E5B" w:rsidRDefault="005D6E5B" w:rsidP="005D6E5B">
      <w:pPr>
        <w:pStyle w:val="TOC1"/>
      </w:pPr>
      <w:r>
        <w:fldChar w:fldCharType="end"/>
      </w:r>
    </w:p>
    <w:p w14:paraId="2CE1190D" w14:textId="77777777" w:rsidR="005D6E5B" w:rsidRDefault="005D6E5B" w:rsidP="005D6E5B"/>
    <w:p w14:paraId="528AD80C" w14:textId="77777777" w:rsidR="005D6E5B" w:rsidRDefault="005D6E5B" w:rsidP="005D6E5B"/>
    <w:p w14:paraId="338F1369" w14:textId="77777777" w:rsidR="005D6E5B" w:rsidRDefault="005D6E5B" w:rsidP="005D6E5B">
      <w:pPr>
        <w:pStyle w:val="Heading"/>
        <w:pageBreakBefore/>
      </w:pPr>
      <w:r>
        <w:lastRenderedPageBreak/>
        <w:t>Index of Tables</w:t>
      </w:r>
    </w:p>
    <w:p w14:paraId="79F059A8" w14:textId="760979E1" w:rsidR="005D6E5B" w:rsidRDefault="00784E62" w:rsidP="005D6E5B">
      <w:pPr>
        <w:pStyle w:val="Tableindex1"/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\c "Table" </w:instrText>
      </w:r>
      <w:r>
        <w:rPr>
          <w:b/>
          <w:bCs/>
          <w:noProof/>
        </w:rPr>
        <w:fldChar w:fldCharType="separate"/>
      </w:r>
      <w:r w:rsidR="00BB6790">
        <w:rPr>
          <w:b/>
          <w:bCs/>
          <w:noProof/>
        </w:rPr>
        <w:t>No table of figures entries found.</w:t>
      </w:r>
      <w:r>
        <w:rPr>
          <w:b/>
          <w:bCs/>
          <w:noProof/>
        </w:rPr>
        <w:fldChar w:fldCharType="end"/>
      </w:r>
    </w:p>
    <w:p w14:paraId="14AC8D67" w14:textId="71B8C792" w:rsidR="005D6E5B" w:rsidRDefault="005D6E5B" w:rsidP="005D6E5B">
      <w:pPr>
        <w:pStyle w:val="Heading"/>
      </w:pPr>
      <w:r>
        <w:t xml:space="preserve">Index of </w:t>
      </w:r>
      <w:r w:rsidR="00845AC4">
        <w:t>Figure</w:t>
      </w:r>
    </w:p>
    <w:p w14:paraId="752B258E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fldChar w:fldCharType="begin"/>
      </w:r>
      <w:r>
        <w:instrText xml:space="preserve"> TOC \c "Figure" </w:instrText>
      </w:r>
      <w:r>
        <w:fldChar w:fldCharType="separate"/>
      </w:r>
      <w:r>
        <w:rPr>
          <w:noProof/>
        </w:rPr>
        <w:t>Figure 1: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_Toc522031160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6</w:t>
      </w:r>
      <w:r>
        <w:rPr>
          <w:noProof/>
        </w:rPr>
        <w:fldChar w:fldCharType="end"/>
      </w:r>
    </w:p>
    <w:p w14:paraId="134CBBDD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2: Login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_Toc522031161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7</w:t>
      </w:r>
      <w:r>
        <w:rPr>
          <w:noProof/>
        </w:rPr>
        <w:fldChar w:fldCharType="end"/>
      </w:r>
    </w:p>
    <w:p w14:paraId="01CFC9C2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3: Forgot Password Page1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_Toc522031162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8</w:t>
      </w:r>
      <w:r>
        <w:rPr>
          <w:noProof/>
        </w:rPr>
        <w:fldChar w:fldCharType="end"/>
      </w:r>
    </w:p>
    <w:p w14:paraId="1B7BBAFF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4: Forgot Password Page2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_Toc522031163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9</w:t>
      </w:r>
      <w:r>
        <w:rPr>
          <w:noProof/>
        </w:rPr>
        <w:fldChar w:fldCharType="end"/>
      </w:r>
    </w:p>
    <w:p w14:paraId="74C17FDC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5: Forgot Password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_Toc522031164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10</w:t>
      </w:r>
      <w:r>
        <w:rPr>
          <w:noProof/>
        </w:rPr>
        <w:fldChar w:fldCharType="end"/>
      </w:r>
    </w:p>
    <w:p w14:paraId="3E5306BE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6: Change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_Toc522031165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11</w:t>
      </w:r>
      <w:r>
        <w:rPr>
          <w:noProof/>
        </w:rPr>
        <w:fldChar w:fldCharType="end"/>
      </w:r>
    </w:p>
    <w:p w14:paraId="12368F8D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7: 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_Toc522031166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12</w:t>
      </w:r>
      <w:r>
        <w:rPr>
          <w:noProof/>
        </w:rPr>
        <w:fldChar w:fldCharType="end"/>
      </w:r>
    </w:p>
    <w:p w14:paraId="522DD69C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8: Reset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_Toc522031167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13</w:t>
      </w:r>
      <w:r>
        <w:rPr>
          <w:noProof/>
        </w:rPr>
        <w:fldChar w:fldCharType="end"/>
      </w:r>
    </w:p>
    <w:p w14:paraId="438EF5F7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9: Lock – Unlock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_Toc522031168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14</w:t>
      </w:r>
      <w:r>
        <w:rPr>
          <w:noProof/>
        </w:rPr>
        <w:fldChar w:fldCharType="end"/>
      </w:r>
    </w:p>
    <w:p w14:paraId="5E7ECFA8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10: Login by accounting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_Toc522031169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15</w:t>
      </w:r>
      <w:r>
        <w:rPr>
          <w:noProof/>
        </w:rPr>
        <w:fldChar w:fldCharType="end"/>
      </w:r>
    </w:p>
    <w:p w14:paraId="41F15272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11: Show 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_Toc522031170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16</w:t>
      </w:r>
      <w:r>
        <w:rPr>
          <w:noProof/>
        </w:rPr>
        <w:fldChar w:fldCharType="end"/>
      </w:r>
    </w:p>
    <w:p w14:paraId="61F4C743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12: Wait for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_Toc522031171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17</w:t>
      </w:r>
      <w:r>
        <w:rPr>
          <w:noProof/>
        </w:rPr>
        <w:fldChar w:fldCharType="end"/>
      </w:r>
    </w:p>
    <w:p w14:paraId="068D4C1B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13: Enable Putins and TakeOver button after unlock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_Toc522031172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18</w:t>
      </w:r>
      <w:r>
        <w:rPr>
          <w:noProof/>
        </w:rPr>
        <w:fldChar w:fldCharType="end"/>
      </w:r>
    </w:p>
    <w:p w14:paraId="75AD5776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14: Putins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_Toc522031173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19</w:t>
      </w:r>
      <w:r>
        <w:rPr>
          <w:noProof/>
        </w:rPr>
        <w:fldChar w:fldCharType="end"/>
      </w:r>
    </w:p>
    <w:p w14:paraId="160137CA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15: Select Tools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_Toc522031174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20</w:t>
      </w:r>
      <w:r>
        <w:rPr>
          <w:noProof/>
        </w:rPr>
        <w:fldChar w:fldCharType="end"/>
      </w:r>
    </w:p>
    <w:p w14:paraId="47C605D7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16: Select Trays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_Toc522031175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21</w:t>
      </w:r>
      <w:r>
        <w:rPr>
          <w:noProof/>
        </w:rPr>
        <w:fldChar w:fldCharType="end"/>
      </w:r>
    </w:p>
    <w:p w14:paraId="12DAF18F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17: Edit quantity and process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_Toc522031176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22</w:t>
      </w:r>
      <w:r>
        <w:rPr>
          <w:noProof/>
        </w:rPr>
        <w:fldChar w:fldCharType="end"/>
      </w:r>
    </w:p>
    <w:p w14:paraId="7471B65D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18: Review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_Toc522031177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23</w:t>
      </w:r>
      <w:r>
        <w:rPr>
          <w:noProof/>
        </w:rPr>
        <w:fldChar w:fldCharType="end"/>
      </w:r>
    </w:p>
    <w:p w14:paraId="496E0F90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19: Review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_Toc522031178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24</w:t>
      </w:r>
      <w:r>
        <w:rPr>
          <w:noProof/>
        </w:rPr>
        <w:fldChar w:fldCharType="end"/>
      </w:r>
    </w:p>
    <w:p w14:paraId="1E57D1DE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20: Get Tool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_Toc522031179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25</w:t>
      </w:r>
      <w:r>
        <w:rPr>
          <w:noProof/>
        </w:rPr>
        <w:fldChar w:fldCharType="end"/>
      </w:r>
    </w:p>
    <w:p w14:paraId="2A1B0139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21: Processing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_Toc522031180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26</w:t>
      </w:r>
      <w:r>
        <w:rPr>
          <w:noProof/>
        </w:rPr>
        <w:fldChar w:fldCharType="end"/>
      </w:r>
    </w:p>
    <w:p w14:paraId="690ABDCC" w14:textId="77777777" w:rsidR="00845AC4" w:rsidRDefault="00845AC4">
      <w:pPr>
        <w:pStyle w:val="TableofFigures"/>
        <w:tabs>
          <w:tab w:val="right" w:leader="dot" w:pos="10530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bidi="ar-SA"/>
        </w:rPr>
      </w:pPr>
      <w:r>
        <w:rPr>
          <w:noProof/>
        </w:rPr>
        <w:t>Figure 22: Review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_Toc522031181 \h </w:instrText>
      </w:r>
      <w:r>
        <w:rPr>
          <w:noProof/>
        </w:rPr>
      </w:r>
      <w:r>
        <w:rPr>
          <w:noProof/>
        </w:rPr>
        <w:fldChar w:fldCharType="separate"/>
      </w:r>
      <w:r w:rsidR="00BB6790">
        <w:rPr>
          <w:noProof/>
        </w:rPr>
        <w:t>27</w:t>
      </w:r>
      <w:r>
        <w:rPr>
          <w:noProof/>
        </w:rPr>
        <w:fldChar w:fldCharType="end"/>
      </w:r>
    </w:p>
    <w:p w14:paraId="732CBBB0" w14:textId="2C5BD3B2" w:rsidR="005D6E5B" w:rsidRDefault="00845AC4" w:rsidP="005D6E5B">
      <w:pPr>
        <w:pStyle w:val="IllustrationIndex1"/>
      </w:pPr>
      <w:r>
        <w:fldChar w:fldCharType="end"/>
      </w:r>
    </w:p>
    <w:p w14:paraId="162954FD" w14:textId="77777777" w:rsidR="005D6E5B" w:rsidRDefault="005D6E5B" w:rsidP="005D6E5B"/>
    <w:p w14:paraId="4AAE1FBD" w14:textId="77777777" w:rsidR="005D6E5B" w:rsidRDefault="005D6E5B" w:rsidP="005D6E5B"/>
    <w:p w14:paraId="1504677C" w14:textId="77777777" w:rsidR="005D6E5B" w:rsidRDefault="005D6E5B" w:rsidP="005D6E5B"/>
    <w:p w14:paraId="6502C102" w14:textId="77777777" w:rsidR="005D6E5B" w:rsidRDefault="005D6E5B" w:rsidP="005D6E5B">
      <w:pPr>
        <w:pStyle w:val="Heading1"/>
        <w:pageBreakBefore/>
      </w:pPr>
      <w:bookmarkStart w:id="1" w:name="_Toc522031254"/>
      <w:r>
        <w:lastRenderedPageBreak/>
        <w:t>Overview</w:t>
      </w:r>
      <w:bookmarkEnd w:id="1"/>
    </w:p>
    <w:p w14:paraId="35B35613" w14:textId="5F206CA3" w:rsidR="005D6E5B" w:rsidRDefault="00EC5B03" w:rsidP="005D6E5B">
      <w:pPr>
        <w:pStyle w:val="BodyText"/>
      </w:pPr>
      <w:r>
        <w:t>TBD</w:t>
      </w:r>
    </w:p>
    <w:p w14:paraId="3BF9E368" w14:textId="79F48BE4" w:rsidR="005D6E5B" w:rsidRDefault="005D6E5B" w:rsidP="005D6E5B">
      <w:pPr>
        <w:pStyle w:val="Heading2"/>
        <w:ind w:left="720" w:hanging="720"/>
      </w:pPr>
      <w:bookmarkStart w:id="2" w:name="_Toc522031255"/>
      <w:r>
        <w:t>Requirement</w:t>
      </w:r>
      <w:bookmarkEnd w:id="2"/>
    </w:p>
    <w:p w14:paraId="35A7B280" w14:textId="589134D1" w:rsidR="00EC5B03" w:rsidRPr="00EC5B03" w:rsidRDefault="00EC5B03" w:rsidP="00EC5B03">
      <w:pPr>
        <w:pStyle w:val="BodyText"/>
      </w:pPr>
      <w:r>
        <w:t>TBD</w:t>
      </w:r>
    </w:p>
    <w:p w14:paraId="7C95D1B6" w14:textId="77777777" w:rsidR="005D6E5B" w:rsidRDefault="005D6E5B" w:rsidP="005D6E5B">
      <w:pPr>
        <w:pStyle w:val="Heading2"/>
        <w:ind w:left="720" w:hanging="720"/>
      </w:pPr>
      <w:bookmarkStart w:id="3" w:name="_Toc522031256"/>
      <w:r>
        <w:t>Approach</w:t>
      </w:r>
      <w:bookmarkEnd w:id="3"/>
    </w:p>
    <w:p w14:paraId="3DBB4740" w14:textId="560B6B68" w:rsidR="00E00273" w:rsidRDefault="00E00273" w:rsidP="00BB6790">
      <w:pPr>
        <w:pStyle w:val="Numbering2"/>
      </w:pPr>
      <w:r>
        <w:t>TBD</w:t>
      </w:r>
    </w:p>
    <w:p w14:paraId="66DB4172" w14:textId="77777777" w:rsidR="005D6E5B" w:rsidRDefault="005D6E5B" w:rsidP="005D6E5B">
      <w:pPr>
        <w:pStyle w:val="Heading1"/>
      </w:pPr>
      <w:bookmarkStart w:id="4" w:name="_Toc522031257"/>
      <w:r>
        <w:t>Installation</w:t>
      </w:r>
      <w:bookmarkEnd w:id="4"/>
    </w:p>
    <w:p w14:paraId="09762A0D" w14:textId="0308016D" w:rsidR="005D6E5B" w:rsidRDefault="005D6E5B" w:rsidP="00E00273">
      <w:pPr>
        <w:pStyle w:val="Heading2"/>
        <w:ind w:left="720" w:hanging="720"/>
      </w:pPr>
      <w:bookmarkStart w:id="5" w:name="_Toc522031258"/>
      <w:r>
        <w:t>Java</w:t>
      </w:r>
      <w:bookmarkEnd w:id="5"/>
    </w:p>
    <w:p w14:paraId="0762EBC5" w14:textId="0C5AE838" w:rsidR="00E00273" w:rsidRDefault="00E00273" w:rsidP="00E00273">
      <w:pPr>
        <w:pStyle w:val="Numbering2"/>
        <w:jc w:val="left"/>
      </w:pPr>
      <w:r>
        <w:t xml:space="preserve">Version: JRE 1.8 - </w:t>
      </w:r>
      <w:r w:rsidRPr="00E00273">
        <w:rPr>
          <w:szCs w:val="20"/>
        </w:rPr>
        <w:t>jre-8u172-windows-i586.exe</w:t>
      </w:r>
      <w:r>
        <w:rPr>
          <w:szCs w:val="20"/>
        </w:rPr>
        <w:t xml:space="preserve"> (</w:t>
      </w:r>
      <w:hyperlink r:id="rId7" w:history="1">
        <w:r w:rsidRPr="00D410C3">
          <w:rPr>
            <w:rStyle w:val="Hyperlink"/>
            <w:szCs w:val="20"/>
          </w:rPr>
          <w:t>http://download.oracle.com/otn-pub/java/jdk/8u181-b13/96a7b8442fe848ef90c96a2fad6ed6d1/jre-8u181-windows-i586.exe</w:t>
        </w:r>
      </w:hyperlink>
      <w:r>
        <w:rPr>
          <w:szCs w:val="20"/>
        </w:rPr>
        <w:t xml:space="preserve"> )</w:t>
      </w:r>
    </w:p>
    <w:p w14:paraId="65C9724A" w14:textId="454FE775" w:rsidR="005D6E5B" w:rsidRDefault="005D6E5B" w:rsidP="005D6E5B">
      <w:pPr>
        <w:pStyle w:val="Heading2"/>
        <w:ind w:left="720" w:hanging="720"/>
      </w:pPr>
      <w:bookmarkStart w:id="6" w:name="_Toc522031259"/>
      <w:r>
        <w:t>MySQL</w:t>
      </w:r>
      <w:bookmarkEnd w:id="6"/>
    </w:p>
    <w:p w14:paraId="078A102B" w14:textId="125E0D0E" w:rsidR="00BF7D0B" w:rsidRDefault="00BF7D0B" w:rsidP="00BF7D0B">
      <w:pPr>
        <w:pStyle w:val="Numbering2"/>
      </w:pPr>
      <w:r>
        <w:t xml:space="preserve">MySQL server 5.7: </w:t>
      </w:r>
      <w:hyperlink r:id="rId8" w:history="1">
        <w:r w:rsidRPr="00D410C3">
          <w:rPr>
            <w:rStyle w:val="Hyperlink"/>
            <w:szCs w:val="20"/>
          </w:rPr>
          <w:t>https://dev.mysql.com/downloads/file/?id=479142</w:t>
        </w:r>
      </w:hyperlink>
      <w:r>
        <w:rPr>
          <w:szCs w:val="20"/>
        </w:rPr>
        <w:t xml:space="preserve"> </w:t>
      </w:r>
    </w:p>
    <w:p w14:paraId="310A0E84" w14:textId="0F9433F8" w:rsidR="00BF7D0B" w:rsidRDefault="00BF7D0B" w:rsidP="00BF7D0B">
      <w:pPr>
        <w:pStyle w:val="Numbering2"/>
      </w:pPr>
      <w:r>
        <w:t xml:space="preserve">MySQL Workbench: </w:t>
      </w:r>
      <w:hyperlink r:id="rId9" w:history="1">
        <w:r w:rsidRPr="00D410C3">
          <w:rPr>
            <w:rStyle w:val="Hyperlink"/>
            <w:szCs w:val="20"/>
          </w:rPr>
          <w:t>https://dev.mysql.com/downloads/file/?id=474210</w:t>
        </w:r>
      </w:hyperlink>
      <w:r>
        <w:rPr>
          <w:szCs w:val="20"/>
        </w:rPr>
        <w:t xml:space="preserve"> </w:t>
      </w:r>
    </w:p>
    <w:p w14:paraId="256F53F0" w14:textId="757F8474" w:rsidR="00BF7D0B" w:rsidRPr="00BF7D0B" w:rsidRDefault="00BF7D0B" w:rsidP="00BB6790">
      <w:pPr>
        <w:pStyle w:val="Numbering2"/>
      </w:pPr>
      <w:r>
        <w:t>Configuration user to logon: admin/&lt;password&gt;</w:t>
      </w:r>
    </w:p>
    <w:p w14:paraId="7C326DFA" w14:textId="16C5F6D3" w:rsidR="005D6E5B" w:rsidRDefault="005D6E5B" w:rsidP="009E0930">
      <w:pPr>
        <w:pStyle w:val="Heading2"/>
        <w:ind w:left="720" w:hanging="720"/>
      </w:pPr>
      <w:bookmarkStart w:id="7" w:name="_Toc522031260"/>
      <w:proofErr w:type="spellStart"/>
      <w:r>
        <w:t>iTools</w:t>
      </w:r>
      <w:bookmarkEnd w:id="7"/>
      <w:proofErr w:type="spellEnd"/>
    </w:p>
    <w:p w14:paraId="4F04AA85" w14:textId="38F8B7B3" w:rsidR="00043846" w:rsidRDefault="00043846" w:rsidP="00BB6790">
      <w:pPr>
        <w:pStyle w:val="Numbering2"/>
      </w:pPr>
      <w:r>
        <w:t>Provide basic information of Industry PC (IPC)</w:t>
      </w:r>
    </w:p>
    <w:p w14:paraId="38AC2578" w14:textId="159C8983" w:rsidR="00043846" w:rsidRDefault="00043846" w:rsidP="00043846">
      <w:pPr>
        <w:pStyle w:val="List1"/>
        <w:numPr>
          <w:ilvl w:val="1"/>
          <w:numId w:val="3"/>
        </w:numPr>
        <w:jc w:val="left"/>
      </w:pPr>
      <w:r>
        <w:t>Database configuration</w:t>
      </w:r>
    </w:p>
    <w:p w14:paraId="31541CFD" w14:textId="760493D8" w:rsidR="00043846" w:rsidRDefault="00043846" w:rsidP="00043846">
      <w:pPr>
        <w:pStyle w:val="List1"/>
        <w:numPr>
          <w:ilvl w:val="1"/>
          <w:numId w:val="3"/>
        </w:numPr>
        <w:jc w:val="left"/>
      </w:pPr>
      <w:r>
        <w:t xml:space="preserve">Board ID + </w:t>
      </w:r>
      <w:proofErr w:type="spellStart"/>
      <w:r>
        <w:t>VendorID</w:t>
      </w:r>
      <w:proofErr w:type="spellEnd"/>
      <w:r w:rsidR="0043448B">
        <w:t xml:space="preserve"> – will provide the tool to get information later.</w:t>
      </w:r>
    </w:p>
    <w:p w14:paraId="19BB3B12" w14:textId="01DC14DB" w:rsidR="00043846" w:rsidRDefault="00043846" w:rsidP="00043846">
      <w:pPr>
        <w:pStyle w:val="List1"/>
        <w:numPr>
          <w:ilvl w:val="1"/>
          <w:numId w:val="3"/>
        </w:numPr>
        <w:jc w:val="left"/>
      </w:pPr>
      <w:r>
        <w:t>Machine Code</w:t>
      </w:r>
    </w:p>
    <w:p w14:paraId="7318CC2E" w14:textId="55C60F33" w:rsidR="00043846" w:rsidRDefault="00043846" w:rsidP="00043846">
      <w:pPr>
        <w:pStyle w:val="List1"/>
        <w:numPr>
          <w:ilvl w:val="1"/>
          <w:numId w:val="3"/>
        </w:numPr>
        <w:jc w:val="left"/>
      </w:pPr>
      <w:r>
        <w:t>Company Code</w:t>
      </w:r>
    </w:p>
    <w:p w14:paraId="395EDF99" w14:textId="02D1D199" w:rsidR="00043846" w:rsidRDefault="00043846" w:rsidP="00BB6790">
      <w:pPr>
        <w:pStyle w:val="Numbering2"/>
      </w:pPr>
      <w:r>
        <w:t xml:space="preserve">Copy </w:t>
      </w:r>
      <w:proofErr w:type="spellStart"/>
      <w:r>
        <w:t>iTools</w:t>
      </w:r>
      <w:proofErr w:type="spellEnd"/>
      <w:r>
        <w:t>_&lt;version&gt;.jar to IPC and run</w:t>
      </w:r>
    </w:p>
    <w:p w14:paraId="439ABE24" w14:textId="77777777" w:rsidR="00043846" w:rsidRPr="00043846" w:rsidRDefault="00043846" w:rsidP="00043846">
      <w:pPr>
        <w:pStyle w:val="BodyText"/>
      </w:pPr>
    </w:p>
    <w:p w14:paraId="35B1FBA5" w14:textId="4D63B61A" w:rsidR="005D6E5B" w:rsidRDefault="005D6E5B" w:rsidP="005D6E5B">
      <w:pPr>
        <w:pStyle w:val="Heading1"/>
        <w:pageBreakBefore/>
      </w:pPr>
      <w:bookmarkStart w:id="8" w:name="_Toc522031261"/>
      <w:r>
        <w:lastRenderedPageBreak/>
        <w:t>Configuration</w:t>
      </w:r>
      <w:bookmarkEnd w:id="8"/>
    </w:p>
    <w:p w14:paraId="099FE564" w14:textId="77777777" w:rsidR="00845AC4" w:rsidRDefault="00907076" w:rsidP="00845AC4">
      <w:pPr>
        <w:pStyle w:val="Illustration"/>
        <w:keepNext/>
      </w:pPr>
      <w:r>
        <w:rPr>
          <w:noProof/>
          <w:lang w:bidi="ar-SA"/>
        </w:rPr>
        <w:drawing>
          <wp:inline distT="0" distB="0" distL="0" distR="0" wp14:anchorId="6617ACC7" wp14:editId="1A71DA57">
            <wp:extent cx="6692900" cy="58915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nfigura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D426" w14:textId="72DACD97" w:rsidR="00665080" w:rsidRPr="00665080" w:rsidRDefault="00845AC4" w:rsidP="00845AC4">
      <w:pPr>
        <w:pStyle w:val="Caption"/>
        <w:jc w:val="center"/>
      </w:pPr>
      <w:bookmarkStart w:id="9" w:name="_Toc522031160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Configuration</w:t>
      </w:r>
      <w:bookmarkEnd w:id="9"/>
    </w:p>
    <w:p w14:paraId="56F307F6" w14:textId="39A0C69C" w:rsidR="00FC3F8B" w:rsidRDefault="00FC3F8B" w:rsidP="0015476E"/>
    <w:p w14:paraId="69E3BCC4" w14:textId="359953DD" w:rsidR="005D6E5B" w:rsidRDefault="005D6E5B" w:rsidP="005D6E5B">
      <w:pPr>
        <w:pStyle w:val="BodyText"/>
        <w:sectPr w:rsidR="005D6E5B"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548" w:right="850" w:bottom="1755" w:left="850" w:header="850" w:footer="850" w:gutter="0"/>
          <w:cols w:space="720"/>
        </w:sectPr>
      </w:pPr>
    </w:p>
    <w:p w14:paraId="60CD8929" w14:textId="77777777" w:rsidR="005D6E5B" w:rsidRDefault="005D6E5B" w:rsidP="005D6E5B">
      <w:pPr>
        <w:pStyle w:val="Heading1"/>
      </w:pPr>
      <w:bookmarkStart w:id="10" w:name="_Toc522031262"/>
      <w:r>
        <w:lastRenderedPageBreak/>
        <w:t>User Guide</w:t>
      </w:r>
      <w:bookmarkEnd w:id="10"/>
    </w:p>
    <w:p w14:paraId="4813E18E" w14:textId="7F35D313" w:rsidR="005D6E5B" w:rsidRDefault="005D6E5B" w:rsidP="009E0930">
      <w:pPr>
        <w:pStyle w:val="Heading2"/>
        <w:ind w:left="720" w:hanging="720"/>
      </w:pPr>
      <w:bookmarkStart w:id="11" w:name="_Toc522031263"/>
      <w:r w:rsidRPr="005D6E5B">
        <w:t>Common Feature</w:t>
      </w:r>
      <w:bookmarkEnd w:id="11"/>
    </w:p>
    <w:p w14:paraId="7A8FE849" w14:textId="6E2A61BC" w:rsidR="00CC5C79" w:rsidRDefault="004509A2" w:rsidP="004509A2">
      <w:pPr>
        <w:pStyle w:val="Heading3"/>
      </w:pPr>
      <w:bookmarkStart w:id="12" w:name="_Toc522031264"/>
      <w:r>
        <w:t>Login</w:t>
      </w:r>
      <w:bookmarkEnd w:id="12"/>
    </w:p>
    <w:p w14:paraId="7DCF4109" w14:textId="77777777" w:rsidR="00CC5C79" w:rsidRDefault="00CC5C79" w:rsidP="00CC5C79">
      <w:pPr>
        <w:pStyle w:val="BodyText"/>
        <w:sectPr w:rsidR="00CC5C79"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1548" w:right="850" w:bottom="1755" w:left="850" w:header="850" w:footer="850" w:gutter="0"/>
          <w:cols w:space="720"/>
        </w:sect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12FEF4AD" wp14:editId="7424C2D0">
                <wp:simplePos x="0" y="0"/>
                <wp:positionH relativeFrom="column">
                  <wp:posOffset>460375</wp:posOffset>
                </wp:positionH>
                <wp:positionV relativeFrom="paragraph">
                  <wp:posOffset>95250</wp:posOffset>
                </wp:positionV>
                <wp:extent cx="6231890" cy="5078095"/>
                <wp:effectExtent l="0" t="0" r="0" b="8255"/>
                <wp:wrapTopAndBottom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1890" cy="5078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CE6A87" w14:textId="77777777" w:rsidR="00845AC4" w:rsidRDefault="00845AC4" w:rsidP="00E95B76">
                            <w:pPr>
                              <w:pStyle w:val="Illustration"/>
                              <w:keepNext/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27F38B64" wp14:editId="16E28DAA">
                                  <wp:extent cx="6231890" cy="4695190"/>
                                  <wp:effectExtent l="0" t="0" r="0" b="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000_LoginPage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1890" cy="4695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D9862D" w14:textId="02446431" w:rsidR="00845AC4" w:rsidRDefault="00845AC4" w:rsidP="00E95B76">
                            <w:pPr>
                              <w:pStyle w:val="Caption"/>
                              <w:jc w:val="center"/>
                            </w:pPr>
                            <w:bookmarkStart w:id="13" w:name="_Toc522031161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</w:t>
                            </w:r>
                            <w:r w:rsidRPr="00023184">
                              <w:t>Login Page</w:t>
                            </w:r>
                            <w:bookmarkEnd w:id="13"/>
                          </w:p>
                          <w:p w14:paraId="5385AF67" w14:textId="382A1E05" w:rsidR="00845AC4" w:rsidRDefault="00845AC4" w:rsidP="00CC5C79">
                            <w:pPr>
                              <w:pStyle w:val="Illustration"/>
                            </w:pPr>
                          </w:p>
                          <w:p w14:paraId="4AA6DC08" w14:textId="19FCC49E" w:rsidR="00845AC4" w:rsidRDefault="00845AC4" w:rsidP="00CC5C79">
                            <w:pPr>
                              <w:pStyle w:val="Illustration"/>
                            </w:pPr>
                            <w:r>
                              <w:t xml:space="preserve">Illustration </w:t>
                            </w:r>
                            <w:fldSimple w:instr=" SEQ &quot;Illustration&quot; \*Arabic ">
                              <w:r>
                                <w:t>1</w:t>
                              </w:r>
                            </w:fldSimple>
                            <w:r>
                              <w:t>: Login Page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FEF4A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6.25pt;margin-top:7.5pt;width:490.7pt;height:399.85pt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" stroked="f">
                <v:textbox inset="0,0,0,0">
                  <w:txbxContent>
                    <w:p w14:paraId="42CE6A87" w14:textId="77777777" w:rsidR="00845AC4" w:rsidRDefault="00845AC4" w:rsidP="00E95B76">
                      <w:pPr>
                        <w:pStyle w:val="Illustration"/>
                        <w:keepNext/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27F38B64" wp14:editId="16E28DAA">
                            <wp:extent cx="6231890" cy="4695190"/>
                            <wp:effectExtent l="0" t="0" r="0" b="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000_LoginPage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31890" cy="4695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D9862D" w14:textId="02446431" w:rsidR="00845AC4" w:rsidRDefault="00845AC4" w:rsidP="00E95B76">
                      <w:pPr>
                        <w:pStyle w:val="Caption"/>
                        <w:jc w:val="center"/>
                      </w:pPr>
                      <w:bookmarkStart w:id="14" w:name="_Toc522031161"/>
                      <w:r>
                        <w:t xml:space="preserve">Figure </w:t>
                      </w:r>
                      <w:r w:rsidR="00A24C51">
                        <w:fldChar w:fldCharType="begin"/>
                      </w:r>
                      <w:r w:rsidR="00A24C51">
                        <w:instrText xml:space="preserve"> SEQ Figure \* ARABIC </w:instrText>
                      </w:r>
                      <w:r w:rsidR="00A24C51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A24C51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023184">
                        <w:t>Login Page</w:t>
                      </w:r>
                      <w:bookmarkEnd w:id="14"/>
                    </w:p>
                    <w:p w14:paraId="5385AF67" w14:textId="382A1E05" w:rsidR="00845AC4" w:rsidRDefault="00845AC4" w:rsidP="00CC5C79">
                      <w:pPr>
                        <w:pStyle w:val="Illustration"/>
                      </w:pPr>
                    </w:p>
                    <w:p w14:paraId="4AA6DC08" w14:textId="19FCC49E" w:rsidR="00845AC4" w:rsidRDefault="00845AC4" w:rsidP="00CC5C79">
                      <w:pPr>
                        <w:pStyle w:val="Illustration"/>
                      </w:pPr>
                      <w:r>
                        <w:t xml:space="preserve">Illustration </w:t>
                      </w:r>
                      <w:r w:rsidR="00A24C51">
                        <w:fldChar w:fldCharType="begin"/>
                      </w:r>
                      <w:r w:rsidR="00A24C51">
                        <w:instrText xml:space="preserve"> SEQ "Illustration" \*Arabic </w:instrText>
                      </w:r>
                      <w:r w:rsidR="00A24C51">
                        <w:fldChar w:fldCharType="separate"/>
                      </w:r>
                      <w:r>
                        <w:t>1</w:t>
                      </w:r>
                      <w:r w:rsidR="00A24C51">
                        <w:fldChar w:fldCharType="end"/>
                      </w:r>
                      <w:r>
                        <w:t>: Login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EEF75C4" w14:textId="77777777" w:rsidR="00CC5C79" w:rsidRPr="00CC5C79" w:rsidRDefault="00CC5C79" w:rsidP="00CC5C79">
      <w:pPr>
        <w:pStyle w:val="BodyText"/>
      </w:pPr>
    </w:p>
    <w:p w14:paraId="6022B55D" w14:textId="0E051146" w:rsidR="004509A2" w:rsidRDefault="004509A2" w:rsidP="004509A2">
      <w:pPr>
        <w:pStyle w:val="Heading2"/>
        <w:numPr>
          <w:ilvl w:val="2"/>
          <w:numId w:val="1"/>
        </w:numPr>
      </w:pPr>
      <w:bookmarkStart w:id="14" w:name="_Toc522031265"/>
      <w:r>
        <w:t>Forgot Password</w:t>
      </w:r>
      <w:bookmarkEnd w:id="14"/>
    </w:p>
    <w:p w14:paraId="2E949364" w14:textId="77777777" w:rsidR="004509A2" w:rsidRDefault="004509A2" w:rsidP="004509A2">
      <w:pPr>
        <w:pStyle w:val="BodyText"/>
        <w:sectPr w:rsidR="004509A2"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2240" w:h="15840"/>
          <w:pgMar w:top="1548" w:right="850" w:bottom="1755" w:left="850" w:header="850" w:footer="850" w:gutter="0"/>
          <w:cols w:space="720"/>
        </w:sect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14E73EAB" wp14:editId="6A612A52">
                <wp:simplePos x="0" y="0"/>
                <wp:positionH relativeFrom="column">
                  <wp:posOffset>460375</wp:posOffset>
                </wp:positionH>
                <wp:positionV relativeFrom="paragraph">
                  <wp:posOffset>95250</wp:posOffset>
                </wp:positionV>
                <wp:extent cx="6231890" cy="5078095"/>
                <wp:effectExtent l="0" t="0" r="0" b="8255"/>
                <wp:wrapTopAndBottom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1890" cy="5078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46F7D6" w14:textId="77777777" w:rsidR="00845AC4" w:rsidRDefault="00845AC4" w:rsidP="00E95B76">
                            <w:pPr>
                              <w:pStyle w:val="Illustration"/>
                              <w:keepNext/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7CE84B44" wp14:editId="475C5382">
                                  <wp:extent cx="6231890" cy="4699000"/>
                                  <wp:effectExtent l="0" t="0" r="0" b="635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010_ForgotPass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1890" cy="4699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9EA636" w14:textId="718D7203" w:rsidR="00845AC4" w:rsidRDefault="00845AC4" w:rsidP="00E95B76">
                            <w:pPr>
                              <w:pStyle w:val="Caption"/>
                              <w:jc w:val="center"/>
                            </w:pPr>
                            <w:bookmarkStart w:id="15" w:name="_Toc522031162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r w:rsidRPr="000A746A">
                              <w:t>Forgot Password Page1</w:t>
                            </w:r>
                            <w:bookmarkEnd w:id="15"/>
                          </w:p>
                          <w:p w14:paraId="523F622D" w14:textId="13ACB922" w:rsidR="00845AC4" w:rsidRDefault="00845AC4" w:rsidP="004509A2">
                            <w:pPr>
                              <w:pStyle w:val="Illustration"/>
                            </w:pPr>
                          </w:p>
                          <w:p w14:paraId="64A6448B" w14:textId="2C99EA7F" w:rsidR="00845AC4" w:rsidRDefault="00845AC4" w:rsidP="004509A2">
                            <w:pPr>
                              <w:pStyle w:val="Illustration"/>
                            </w:pPr>
                            <w:r>
                              <w:t>Illustration 2: Forgot Password Page1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73EAB" id="Text Box 8" o:spid="_x0000_s1027" type="#_x0000_t202" style="position:absolute;left:0;text-align:left;margin-left:36.25pt;margin-top:7.5pt;width:490.7pt;height:399.85pt;z-index:251663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" stroked="f">
                <v:textbox inset="0,0,0,0">
                  <w:txbxContent>
                    <w:p w14:paraId="6446F7D6" w14:textId="77777777" w:rsidR="00845AC4" w:rsidRDefault="00845AC4" w:rsidP="00E95B76">
                      <w:pPr>
                        <w:pStyle w:val="Illustration"/>
                        <w:keepNext/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7CE84B44" wp14:editId="475C5382">
                            <wp:extent cx="6231890" cy="4699000"/>
                            <wp:effectExtent l="0" t="0" r="0" b="635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010_ForgotPass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31890" cy="4699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9EA636" w14:textId="718D7203" w:rsidR="00845AC4" w:rsidRDefault="00845AC4" w:rsidP="00E95B76">
                      <w:pPr>
                        <w:pStyle w:val="Caption"/>
                        <w:jc w:val="center"/>
                      </w:pPr>
                      <w:bookmarkStart w:id="17" w:name="_Toc522031162"/>
                      <w:r>
                        <w:t xml:space="preserve">Figure </w:t>
                      </w:r>
                      <w:r w:rsidR="00A24C51">
                        <w:fldChar w:fldCharType="begin"/>
                      </w:r>
                      <w:r w:rsidR="00A24C51">
                        <w:instrText xml:space="preserve"> SEQ Figure \* ARABIC </w:instrText>
                      </w:r>
                      <w:r w:rsidR="00A24C51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A24C51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0A746A">
                        <w:t>Forgot Password Page1</w:t>
                      </w:r>
                      <w:bookmarkEnd w:id="17"/>
                    </w:p>
                    <w:p w14:paraId="523F622D" w14:textId="13ACB922" w:rsidR="00845AC4" w:rsidRDefault="00845AC4" w:rsidP="004509A2">
                      <w:pPr>
                        <w:pStyle w:val="Illustration"/>
                      </w:pPr>
                    </w:p>
                    <w:p w14:paraId="64A6448B" w14:textId="2C99EA7F" w:rsidR="00845AC4" w:rsidRDefault="00845AC4" w:rsidP="004509A2">
                      <w:pPr>
                        <w:pStyle w:val="Illustration"/>
                      </w:pPr>
                      <w:r>
                        <w:t>Illustration 2: Forgot Password Page1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70EEA4D" w14:textId="77777777" w:rsidR="004509A2" w:rsidRPr="004509A2" w:rsidRDefault="004509A2" w:rsidP="004509A2">
      <w:pPr>
        <w:pStyle w:val="BodyText"/>
      </w:pPr>
    </w:p>
    <w:p w14:paraId="4E44B303" w14:textId="77777777" w:rsidR="004509A2" w:rsidRDefault="004509A2" w:rsidP="004509A2">
      <w:pPr>
        <w:pStyle w:val="BodyText"/>
        <w:sectPr w:rsidR="004509A2"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2240" w:h="15840"/>
          <w:pgMar w:top="1548" w:right="850" w:bottom="1755" w:left="850" w:header="850" w:footer="850" w:gutter="0"/>
          <w:cols w:space="720"/>
        </w:sect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3C946610" wp14:editId="56A47390">
                <wp:simplePos x="0" y="0"/>
                <wp:positionH relativeFrom="column">
                  <wp:posOffset>460375</wp:posOffset>
                </wp:positionH>
                <wp:positionV relativeFrom="paragraph">
                  <wp:posOffset>95250</wp:posOffset>
                </wp:positionV>
                <wp:extent cx="6231890" cy="5078095"/>
                <wp:effectExtent l="0" t="0" r="0" b="8255"/>
                <wp:wrapTopAndBottom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1890" cy="5078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1FABF7" w14:textId="77777777" w:rsidR="00845AC4" w:rsidRDefault="00845AC4" w:rsidP="00E95B76">
                            <w:pPr>
                              <w:pStyle w:val="Illustration"/>
                              <w:keepNext/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51863110" wp14:editId="51E7D414">
                                  <wp:extent cx="6231890" cy="4650105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020_ForgotPass.PN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1890" cy="4650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152974" w14:textId="517110C8" w:rsidR="00845AC4" w:rsidRDefault="00845AC4" w:rsidP="00E95B76">
                            <w:pPr>
                              <w:pStyle w:val="Caption"/>
                              <w:jc w:val="center"/>
                            </w:pPr>
                            <w:bookmarkStart w:id="16" w:name="_Toc522031163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: </w:t>
                            </w:r>
                            <w:r w:rsidRPr="0051252F">
                              <w:t>Forgot Password Page2</w:t>
                            </w:r>
                            <w:bookmarkEnd w:id="16"/>
                          </w:p>
                          <w:p w14:paraId="44CC7639" w14:textId="2B870D8D" w:rsidR="00845AC4" w:rsidRDefault="00845AC4" w:rsidP="004509A2">
                            <w:pPr>
                              <w:pStyle w:val="Illustration"/>
                            </w:pPr>
                          </w:p>
                          <w:p w14:paraId="72E04846" w14:textId="69F94B55" w:rsidR="00845AC4" w:rsidRDefault="00845AC4" w:rsidP="004509A2">
                            <w:pPr>
                              <w:pStyle w:val="Illustration"/>
                            </w:pPr>
                            <w:r>
                              <w:t>Illustration 3: Forgot Password Page2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46610" id="Text Box 10" o:spid="_x0000_s1028" type="#_x0000_t202" style="position:absolute;left:0;text-align:left;margin-left:36.25pt;margin-top:7.5pt;width:490.7pt;height:399.85pt;z-index:2516654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" stroked="f">
                <v:textbox inset="0,0,0,0">
                  <w:txbxContent>
                    <w:p w14:paraId="771FABF7" w14:textId="77777777" w:rsidR="00845AC4" w:rsidRDefault="00845AC4" w:rsidP="00E95B76">
                      <w:pPr>
                        <w:pStyle w:val="Illustration"/>
                        <w:keepNext/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51863110" wp14:editId="51E7D414">
                            <wp:extent cx="6231890" cy="4650105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020_ForgotPass.PN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31890" cy="4650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152974" w14:textId="517110C8" w:rsidR="00845AC4" w:rsidRDefault="00845AC4" w:rsidP="00E95B76">
                      <w:pPr>
                        <w:pStyle w:val="Caption"/>
                        <w:jc w:val="center"/>
                      </w:pPr>
                      <w:bookmarkStart w:id="19" w:name="_Toc522031163"/>
                      <w:r>
                        <w:t xml:space="preserve">Figure </w:t>
                      </w:r>
                      <w:r w:rsidR="00A24C51">
                        <w:fldChar w:fldCharType="begin"/>
                      </w:r>
                      <w:r w:rsidR="00A24C51">
                        <w:instrText xml:space="preserve"> SEQ Figure \* ARABIC </w:instrText>
                      </w:r>
                      <w:r w:rsidR="00A24C51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A24C51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51252F">
                        <w:t>Forgot Password Page2</w:t>
                      </w:r>
                      <w:bookmarkEnd w:id="19"/>
                    </w:p>
                    <w:p w14:paraId="44CC7639" w14:textId="2B870D8D" w:rsidR="00845AC4" w:rsidRDefault="00845AC4" w:rsidP="004509A2">
                      <w:pPr>
                        <w:pStyle w:val="Illustration"/>
                      </w:pPr>
                    </w:p>
                    <w:p w14:paraId="72E04846" w14:textId="69F94B55" w:rsidR="00845AC4" w:rsidRDefault="00845AC4" w:rsidP="004509A2">
                      <w:pPr>
                        <w:pStyle w:val="Illustration"/>
                      </w:pPr>
                      <w:r>
                        <w:t>Illustration 3: Forgot Password Page2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1555F8B" w14:textId="77777777" w:rsidR="004509A2" w:rsidRDefault="004509A2" w:rsidP="004509A2">
      <w:pPr>
        <w:pStyle w:val="BodyText"/>
        <w:sectPr w:rsidR="004509A2"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2240" w:h="15840"/>
          <w:pgMar w:top="1548" w:right="850" w:bottom="1755" w:left="850" w:header="850" w:footer="850" w:gutter="0"/>
          <w:cols w:space="720"/>
        </w:sect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0" distR="0" simplePos="0" relativeHeight="251667456" behindDoc="0" locked="0" layoutInCell="1" allowOverlap="1" wp14:anchorId="633F1DDA" wp14:editId="7AE247D3">
                <wp:simplePos x="0" y="0"/>
                <wp:positionH relativeFrom="column">
                  <wp:posOffset>450850</wp:posOffset>
                </wp:positionH>
                <wp:positionV relativeFrom="paragraph">
                  <wp:posOffset>95250</wp:posOffset>
                </wp:positionV>
                <wp:extent cx="6231890" cy="5078095"/>
                <wp:effectExtent l="0" t="0" r="0" b="8255"/>
                <wp:wrapTopAndBottom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1890" cy="5078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F586E8" w14:textId="77777777" w:rsidR="00845AC4" w:rsidRDefault="00845AC4" w:rsidP="00845AC4">
                            <w:pPr>
                              <w:pStyle w:val="Illustration"/>
                              <w:keepNext/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66F39E19" wp14:editId="6D7776DA">
                                  <wp:extent cx="6231890" cy="2887345"/>
                                  <wp:effectExtent l="0" t="0" r="0" b="8255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180_ForgotPass.PN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1890" cy="2887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EEF10D" w14:textId="0AE098F3" w:rsidR="00845AC4" w:rsidRDefault="00845AC4" w:rsidP="00845AC4">
                            <w:pPr>
                              <w:pStyle w:val="Caption"/>
                              <w:jc w:val="center"/>
                            </w:pPr>
                            <w:bookmarkStart w:id="17" w:name="_Toc522031164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</w:t>
                            </w:r>
                            <w:r w:rsidRPr="008C0466">
                              <w:t>Forgot Password 3</w:t>
                            </w:r>
                            <w:bookmarkEnd w:id="1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F1DDA" id="Text Box 12" o:spid="_x0000_s1029" type="#_x0000_t202" style="position:absolute;left:0;text-align:left;margin-left:35.5pt;margin-top:7.5pt;width:490.7pt;height:399.85pt;z-index:2516674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" stroked="f">
                <v:textbox inset="0,0,0,0">
                  <w:txbxContent>
                    <w:p w14:paraId="7EF586E8" w14:textId="77777777" w:rsidR="00845AC4" w:rsidRDefault="00845AC4" w:rsidP="00845AC4">
                      <w:pPr>
                        <w:pStyle w:val="Illustration"/>
                        <w:keepNext/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66F39E19" wp14:editId="6D7776DA">
                            <wp:extent cx="6231890" cy="2887345"/>
                            <wp:effectExtent l="0" t="0" r="0" b="8255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180_ForgotPass.PNG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31890" cy="2887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EEF10D" w14:textId="0AE098F3" w:rsidR="00845AC4" w:rsidRDefault="00845AC4" w:rsidP="00845AC4">
                      <w:pPr>
                        <w:pStyle w:val="Caption"/>
                        <w:jc w:val="center"/>
                      </w:pPr>
                      <w:bookmarkStart w:id="21" w:name="_Toc522031164"/>
                      <w:r>
                        <w:t xml:space="preserve">Figure </w:t>
                      </w:r>
                      <w:r w:rsidR="00A24C51">
                        <w:fldChar w:fldCharType="begin"/>
                      </w:r>
                      <w:r w:rsidR="00A24C51">
                        <w:instrText xml:space="preserve"> SEQ Figure \* ARABIC </w:instrText>
                      </w:r>
                      <w:r w:rsidR="00A24C51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A24C51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8C0466">
                        <w:t>Forgot Password 3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B97A7F8" w14:textId="77777777" w:rsidR="005D6E5B" w:rsidRPr="005D6E5B" w:rsidRDefault="005D6E5B" w:rsidP="005D6E5B">
      <w:pPr>
        <w:pStyle w:val="BodyText"/>
      </w:pPr>
    </w:p>
    <w:p w14:paraId="702A3EE3" w14:textId="77777777" w:rsidR="005D6E5B" w:rsidRDefault="005D6E5B" w:rsidP="005D6E5B">
      <w:pPr>
        <w:pStyle w:val="Heading2"/>
        <w:numPr>
          <w:ilvl w:val="2"/>
          <w:numId w:val="1"/>
        </w:numPr>
      </w:pPr>
      <w:bookmarkStart w:id="18" w:name="_Toc522031266"/>
      <w:r w:rsidRPr="005D6E5B">
        <w:t>Change Password</w:t>
      </w:r>
      <w:bookmarkEnd w:id="18"/>
    </w:p>
    <w:p w14:paraId="2F1A8858" w14:textId="77777777" w:rsidR="00845AC4" w:rsidRDefault="00CE79D3" w:rsidP="00845AC4">
      <w:pPr>
        <w:pStyle w:val="Illustration"/>
        <w:keepNext/>
      </w:pPr>
      <w:r>
        <w:rPr>
          <w:noProof/>
          <w:lang w:bidi="ar-SA"/>
        </w:rPr>
        <w:drawing>
          <wp:inline distT="0" distB="0" distL="0" distR="0" wp14:anchorId="5D9C66E0" wp14:editId="5B1C4B47">
            <wp:extent cx="6692900" cy="30778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1_ChangePasswordPag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82F4" w14:textId="150CFAE2" w:rsidR="005D6E5B" w:rsidRPr="005D6E5B" w:rsidRDefault="00845AC4" w:rsidP="00845AC4">
      <w:pPr>
        <w:pStyle w:val="Caption"/>
        <w:jc w:val="center"/>
      </w:pPr>
      <w:bookmarkStart w:id="19" w:name="_Toc522031165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: </w:t>
      </w:r>
      <w:r w:rsidRPr="00015CAA">
        <w:t>Change Password</w:t>
      </w:r>
      <w:bookmarkEnd w:id="19"/>
    </w:p>
    <w:p w14:paraId="779B811C" w14:textId="77777777" w:rsidR="005D6E5B" w:rsidRDefault="005D6E5B" w:rsidP="009E0930">
      <w:pPr>
        <w:pStyle w:val="Heading2"/>
        <w:ind w:left="720" w:hanging="720"/>
      </w:pPr>
      <w:bookmarkStart w:id="20" w:name="_Toc522031267"/>
      <w:r w:rsidRPr="005D6E5B">
        <w:lastRenderedPageBreak/>
        <w:t>Company Admin</w:t>
      </w:r>
      <w:bookmarkEnd w:id="20"/>
    </w:p>
    <w:p w14:paraId="23B51166" w14:textId="484F1440" w:rsidR="005D6E5B" w:rsidRDefault="00097E77" w:rsidP="005D6E5B">
      <w:pPr>
        <w:pStyle w:val="Heading2"/>
        <w:numPr>
          <w:ilvl w:val="2"/>
          <w:numId w:val="1"/>
        </w:numPr>
      </w:pPr>
      <w:bookmarkStart w:id="21" w:name="_Toc522031268"/>
      <w:r w:rsidRPr="005D6E5B">
        <w:t>Reset Password</w:t>
      </w:r>
      <w:bookmarkEnd w:id="21"/>
    </w:p>
    <w:p w14:paraId="623A8337" w14:textId="77777777" w:rsidR="00845AC4" w:rsidRDefault="00097E77" w:rsidP="00845AC4">
      <w:pPr>
        <w:pStyle w:val="Illustration"/>
        <w:keepNext/>
      </w:pPr>
      <w:r>
        <w:rPr>
          <w:noProof/>
          <w:lang w:bidi="ar-SA"/>
        </w:rPr>
        <w:drawing>
          <wp:inline distT="0" distB="0" distL="0" distR="0" wp14:anchorId="409718C0" wp14:editId="47A70E3B">
            <wp:extent cx="6692900" cy="50215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50_Admin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9D35" w14:textId="1B2BDBDA" w:rsidR="00097E77" w:rsidRDefault="00845AC4" w:rsidP="00845AC4">
      <w:pPr>
        <w:pStyle w:val="Caption"/>
        <w:jc w:val="center"/>
      </w:pPr>
      <w:bookmarkStart w:id="22" w:name="_Toc522031166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: </w:t>
      </w:r>
      <w:r w:rsidRPr="00B60EED">
        <w:t>Dashboard</w:t>
      </w:r>
      <w:bookmarkEnd w:id="22"/>
    </w:p>
    <w:p w14:paraId="356E5A09" w14:textId="77777777" w:rsidR="00845AC4" w:rsidRDefault="00097E77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3D99960B" wp14:editId="3E73369B">
            <wp:extent cx="6692900" cy="50050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60_Admin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4434" w14:textId="0BE55AF0" w:rsidR="005D6E5B" w:rsidRPr="005D6E5B" w:rsidRDefault="00845AC4" w:rsidP="00845AC4">
      <w:pPr>
        <w:pStyle w:val="Caption"/>
        <w:jc w:val="center"/>
      </w:pPr>
      <w:bookmarkStart w:id="23" w:name="_Toc522031167"/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: </w:t>
      </w:r>
      <w:r w:rsidRPr="00CA1FEA">
        <w:t>Reset Password</w:t>
      </w:r>
      <w:bookmarkEnd w:id="23"/>
    </w:p>
    <w:p w14:paraId="056A6A0B" w14:textId="3E53506C" w:rsidR="005D6E5B" w:rsidRDefault="00097E77" w:rsidP="005D6E5B">
      <w:pPr>
        <w:pStyle w:val="Heading2"/>
        <w:numPr>
          <w:ilvl w:val="2"/>
          <w:numId w:val="1"/>
        </w:numPr>
      </w:pPr>
      <w:bookmarkStart w:id="24" w:name="_Toc522031269"/>
      <w:r w:rsidRPr="005D6E5B">
        <w:lastRenderedPageBreak/>
        <w:t xml:space="preserve">Lock - Unlock </w:t>
      </w:r>
      <w:r>
        <w:t>Account</w:t>
      </w:r>
      <w:bookmarkEnd w:id="24"/>
    </w:p>
    <w:p w14:paraId="5FE8D6DD" w14:textId="77777777" w:rsidR="00845AC4" w:rsidRDefault="00816312" w:rsidP="00845AC4">
      <w:pPr>
        <w:pStyle w:val="Illustration"/>
        <w:keepNext/>
      </w:pPr>
      <w:r>
        <w:rPr>
          <w:noProof/>
          <w:lang w:bidi="ar-SA"/>
        </w:rPr>
        <w:drawing>
          <wp:inline distT="0" distB="0" distL="0" distR="0" wp14:anchorId="5595F2E3" wp14:editId="474C1B47">
            <wp:extent cx="6692900" cy="50323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70_Admin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D1E1" w14:textId="2AAFB082" w:rsidR="005D6E5B" w:rsidRPr="005D6E5B" w:rsidRDefault="00845AC4" w:rsidP="00845AC4">
      <w:pPr>
        <w:pStyle w:val="Caption"/>
        <w:jc w:val="center"/>
      </w:pPr>
      <w:bookmarkStart w:id="25" w:name="_Toc522031168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: </w:t>
      </w:r>
      <w:r w:rsidRPr="00867CF8">
        <w:t>Lock – Unlock Account</w:t>
      </w:r>
      <w:bookmarkEnd w:id="25"/>
    </w:p>
    <w:p w14:paraId="75EA932E" w14:textId="3125A745" w:rsidR="005D6E5B" w:rsidRDefault="005D6E5B" w:rsidP="005D6E5B">
      <w:pPr>
        <w:pStyle w:val="Heading2"/>
        <w:numPr>
          <w:ilvl w:val="2"/>
          <w:numId w:val="1"/>
        </w:numPr>
      </w:pPr>
      <w:bookmarkStart w:id="26" w:name="_Toc522031270"/>
      <w:r w:rsidRPr="005D6E5B">
        <w:t>Sync manually</w:t>
      </w:r>
      <w:bookmarkEnd w:id="26"/>
    </w:p>
    <w:p w14:paraId="0C8EE2A7" w14:textId="79D0F961" w:rsidR="00CE7931" w:rsidRPr="00CE7931" w:rsidRDefault="00CE7931" w:rsidP="00CE7931">
      <w:pPr>
        <w:pStyle w:val="BodyText"/>
      </w:pPr>
      <w:r>
        <w:t>TBD</w:t>
      </w:r>
    </w:p>
    <w:p w14:paraId="431D41DF" w14:textId="77777777" w:rsidR="005D6E5B" w:rsidRPr="005D6E5B" w:rsidRDefault="005D6E5B" w:rsidP="005D6E5B">
      <w:pPr>
        <w:pStyle w:val="BodyText"/>
      </w:pPr>
    </w:p>
    <w:p w14:paraId="5474F315" w14:textId="77777777" w:rsidR="005D6E5B" w:rsidRDefault="005D6E5B" w:rsidP="009E0930">
      <w:pPr>
        <w:pStyle w:val="Heading2"/>
        <w:ind w:left="720" w:hanging="720"/>
      </w:pPr>
      <w:bookmarkStart w:id="27" w:name="_Toc522031271"/>
      <w:r w:rsidRPr="005D6E5B">
        <w:lastRenderedPageBreak/>
        <w:t>Accounting</w:t>
      </w:r>
      <w:bookmarkEnd w:id="27"/>
    </w:p>
    <w:p w14:paraId="719F7F9C" w14:textId="7FA81321" w:rsidR="00114CAD" w:rsidRDefault="005D6E5B" w:rsidP="00114CAD">
      <w:pPr>
        <w:pStyle w:val="Heading2"/>
        <w:numPr>
          <w:ilvl w:val="2"/>
          <w:numId w:val="1"/>
        </w:numPr>
      </w:pPr>
      <w:bookmarkStart w:id="28" w:name="_Toc522031272"/>
      <w:r w:rsidRPr="005D6E5B">
        <w:t>Lock/Unlock machine</w:t>
      </w:r>
      <w:bookmarkEnd w:id="28"/>
    </w:p>
    <w:p w14:paraId="644E8D42" w14:textId="77777777" w:rsidR="00845AC4" w:rsidRDefault="00A30F6F" w:rsidP="00845AC4">
      <w:pPr>
        <w:pStyle w:val="Illustration"/>
        <w:keepNext/>
      </w:pPr>
      <w:r>
        <w:rPr>
          <w:noProof/>
          <w:lang w:bidi="ar-SA"/>
        </w:rPr>
        <w:drawing>
          <wp:inline distT="0" distB="0" distL="0" distR="0" wp14:anchorId="0D746605" wp14:editId="226AB45A">
            <wp:extent cx="6692900" cy="5010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0_Logi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6EBF" w14:textId="59AB875A" w:rsidR="00114CAD" w:rsidRDefault="00845AC4" w:rsidP="00845AC4">
      <w:pPr>
        <w:pStyle w:val="Caption"/>
        <w:jc w:val="center"/>
      </w:pPr>
      <w:bookmarkStart w:id="29" w:name="_Toc522031169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: </w:t>
      </w:r>
      <w:r w:rsidRPr="00C24108">
        <w:t>Login by accounting account</w:t>
      </w:r>
      <w:bookmarkEnd w:id="29"/>
    </w:p>
    <w:p w14:paraId="1E6EEC54" w14:textId="77777777" w:rsidR="00845AC4" w:rsidRDefault="00DF12F1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0836E833" wp14:editId="1AADA2D4">
            <wp:extent cx="6692900" cy="5021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40_Dashboard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05E5" w14:textId="4AAE1F7C" w:rsidR="00A30F6F" w:rsidRDefault="00845AC4" w:rsidP="00845AC4">
      <w:pPr>
        <w:pStyle w:val="Caption"/>
        <w:jc w:val="center"/>
      </w:pPr>
      <w:bookmarkStart w:id="30" w:name="_Toc522031170"/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: </w:t>
      </w:r>
      <w:r w:rsidRPr="00866A58">
        <w:t>Show Dashboard</w:t>
      </w:r>
      <w:bookmarkEnd w:id="30"/>
    </w:p>
    <w:p w14:paraId="606964AF" w14:textId="77777777" w:rsidR="00845AC4" w:rsidRDefault="00F55537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79EA4FAD" wp14:editId="01FE6C65">
            <wp:extent cx="6692900" cy="50222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41_UnlockMachin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E3CB" w14:textId="52D23126" w:rsidR="00A30F6F" w:rsidRDefault="00845AC4" w:rsidP="00845AC4">
      <w:pPr>
        <w:pStyle w:val="Caption"/>
        <w:jc w:val="center"/>
      </w:pPr>
      <w:bookmarkStart w:id="31" w:name="_Toc522031171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: </w:t>
      </w:r>
      <w:r w:rsidRPr="00B004D2">
        <w:t>Wait for result</w:t>
      </w:r>
      <w:bookmarkEnd w:id="31"/>
    </w:p>
    <w:p w14:paraId="04C17DF8" w14:textId="77777777" w:rsidR="00845AC4" w:rsidRDefault="00DF12F1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272345B9" wp14:editId="211B894B">
            <wp:extent cx="6692900" cy="50025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50_AfterUnlock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F5E4" w14:textId="2CD99197" w:rsidR="005D6E5B" w:rsidRPr="005D6E5B" w:rsidRDefault="00845AC4" w:rsidP="00845AC4">
      <w:pPr>
        <w:pStyle w:val="Caption"/>
        <w:jc w:val="center"/>
      </w:pPr>
      <w:bookmarkStart w:id="32" w:name="_Toc522031172"/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: </w:t>
      </w:r>
      <w:r w:rsidRPr="00586BBC">
        <w:t xml:space="preserve">Enable </w:t>
      </w:r>
      <w:proofErr w:type="spellStart"/>
      <w:r w:rsidRPr="00586BBC">
        <w:t>Putins</w:t>
      </w:r>
      <w:proofErr w:type="spellEnd"/>
      <w:r w:rsidRPr="00586BBC">
        <w:t xml:space="preserve"> and </w:t>
      </w:r>
      <w:proofErr w:type="spellStart"/>
      <w:r w:rsidRPr="00586BBC">
        <w:t>TakeOver</w:t>
      </w:r>
      <w:proofErr w:type="spellEnd"/>
      <w:r w:rsidRPr="00586BBC">
        <w:t xml:space="preserve"> button after unlock</w:t>
      </w:r>
      <w:bookmarkEnd w:id="32"/>
    </w:p>
    <w:p w14:paraId="2226037F" w14:textId="77777777" w:rsidR="005D6E5B" w:rsidRDefault="005D6E5B" w:rsidP="005D6E5B">
      <w:pPr>
        <w:pStyle w:val="Heading2"/>
        <w:numPr>
          <w:ilvl w:val="2"/>
          <w:numId w:val="1"/>
        </w:numPr>
      </w:pPr>
      <w:bookmarkStart w:id="33" w:name="_Toc522031273"/>
      <w:r w:rsidRPr="005D6E5B">
        <w:lastRenderedPageBreak/>
        <w:t>Putin</w:t>
      </w:r>
      <w:bookmarkEnd w:id="33"/>
    </w:p>
    <w:p w14:paraId="5C5B0927" w14:textId="77777777" w:rsidR="00845AC4" w:rsidRDefault="002F0BD9" w:rsidP="00845AC4">
      <w:pPr>
        <w:pStyle w:val="Illustration"/>
        <w:keepNext/>
      </w:pPr>
      <w:r>
        <w:rPr>
          <w:noProof/>
          <w:lang w:bidi="ar-SA"/>
        </w:rPr>
        <w:drawing>
          <wp:inline distT="0" distB="0" distL="0" distR="0" wp14:anchorId="5C2EDB46" wp14:editId="56CC630A">
            <wp:extent cx="6692900" cy="50469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60_PutIns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A1E6" w14:textId="5DF066A4" w:rsidR="006F1B91" w:rsidRDefault="00845AC4" w:rsidP="00845AC4">
      <w:pPr>
        <w:pStyle w:val="Caption"/>
        <w:jc w:val="center"/>
      </w:pPr>
      <w:bookmarkStart w:id="34" w:name="_Toc522031173"/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: </w:t>
      </w:r>
      <w:proofErr w:type="spellStart"/>
      <w:r w:rsidRPr="00C84F6D">
        <w:t>Putins</w:t>
      </w:r>
      <w:proofErr w:type="spellEnd"/>
      <w:r w:rsidRPr="00C84F6D">
        <w:t xml:space="preserve"> Page</w:t>
      </w:r>
      <w:bookmarkEnd w:id="34"/>
    </w:p>
    <w:p w14:paraId="44626EDB" w14:textId="77777777" w:rsidR="00845AC4" w:rsidRDefault="002F0BD9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0BFE3088" wp14:editId="6348D266">
            <wp:extent cx="6692900" cy="49771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70_PutIns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D020" w14:textId="11BFD885" w:rsidR="006F1B91" w:rsidRDefault="00845AC4" w:rsidP="00845AC4">
      <w:pPr>
        <w:pStyle w:val="Caption"/>
        <w:jc w:val="center"/>
      </w:pPr>
      <w:bookmarkStart w:id="35" w:name="_Toc522031174"/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: </w:t>
      </w:r>
      <w:r w:rsidRPr="00561073">
        <w:t>Select Tools</w:t>
      </w:r>
      <w:bookmarkEnd w:id="35"/>
    </w:p>
    <w:p w14:paraId="6CFA32CD" w14:textId="77777777" w:rsidR="00845AC4" w:rsidRDefault="002F0BD9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73C3A39A" wp14:editId="78806282">
            <wp:extent cx="6692900" cy="50196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80_PutIns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1A0E" w14:textId="6FD7860D" w:rsidR="002F0BD9" w:rsidRDefault="00845AC4" w:rsidP="00845AC4">
      <w:pPr>
        <w:pStyle w:val="Caption"/>
        <w:jc w:val="center"/>
      </w:pPr>
      <w:bookmarkStart w:id="36" w:name="_Toc522031175"/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: </w:t>
      </w:r>
      <w:r w:rsidRPr="00DB7E74">
        <w:t>Select Trays</w:t>
      </w:r>
      <w:bookmarkEnd w:id="36"/>
    </w:p>
    <w:p w14:paraId="7F03E955" w14:textId="77777777" w:rsidR="00845AC4" w:rsidRDefault="002F0BD9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00D6F952" wp14:editId="0B61F829">
            <wp:extent cx="6692900" cy="50133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90_PutIns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F3F9" w14:textId="611E093A" w:rsidR="002F0BD9" w:rsidRDefault="00845AC4" w:rsidP="00845AC4">
      <w:pPr>
        <w:pStyle w:val="Caption"/>
        <w:jc w:val="center"/>
      </w:pPr>
      <w:bookmarkStart w:id="37" w:name="_Toc522031176"/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: </w:t>
      </w:r>
      <w:r w:rsidRPr="00312D85">
        <w:t>Edit quantity and process</w:t>
      </w:r>
      <w:bookmarkEnd w:id="37"/>
    </w:p>
    <w:p w14:paraId="5B6476E0" w14:textId="77777777" w:rsidR="00845AC4" w:rsidRDefault="002F0BD9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4B52F9A7" wp14:editId="4121723C">
            <wp:extent cx="6692900" cy="49898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00_PutIn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E68C" w14:textId="46275AD3" w:rsidR="005D6E5B" w:rsidRPr="005D6E5B" w:rsidRDefault="00845AC4" w:rsidP="00845AC4">
      <w:pPr>
        <w:pStyle w:val="Caption"/>
        <w:jc w:val="center"/>
      </w:pPr>
      <w:bookmarkStart w:id="38" w:name="_Toc522031177"/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 xml:space="preserve">: </w:t>
      </w:r>
      <w:r w:rsidRPr="00604390">
        <w:t>Review result</w:t>
      </w:r>
      <w:bookmarkEnd w:id="38"/>
    </w:p>
    <w:p w14:paraId="4B79404E" w14:textId="77777777" w:rsidR="005D6E5B" w:rsidRDefault="005D6E5B" w:rsidP="005D6E5B">
      <w:pPr>
        <w:pStyle w:val="Heading2"/>
        <w:numPr>
          <w:ilvl w:val="2"/>
          <w:numId w:val="1"/>
        </w:numPr>
      </w:pPr>
      <w:bookmarkStart w:id="39" w:name="_Toc522031274"/>
      <w:proofErr w:type="spellStart"/>
      <w:r w:rsidRPr="005D6E5B">
        <w:lastRenderedPageBreak/>
        <w:t>TakeOver</w:t>
      </w:r>
      <w:bookmarkEnd w:id="39"/>
      <w:proofErr w:type="spellEnd"/>
    </w:p>
    <w:p w14:paraId="3899BA7D" w14:textId="77777777" w:rsidR="00845AC4" w:rsidRDefault="006D7FD3" w:rsidP="00845AC4">
      <w:pPr>
        <w:pStyle w:val="Illustration"/>
        <w:keepNext/>
      </w:pPr>
      <w:r>
        <w:rPr>
          <w:noProof/>
          <w:lang w:bidi="ar-SA"/>
        </w:rPr>
        <w:drawing>
          <wp:inline distT="0" distB="0" distL="0" distR="0" wp14:anchorId="613BB653" wp14:editId="38A8831F">
            <wp:extent cx="6692900" cy="50215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10_TakeOver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DA10" w14:textId="078E26FA" w:rsidR="005D6E5B" w:rsidRPr="005D6E5B" w:rsidRDefault="00845AC4" w:rsidP="00845AC4">
      <w:pPr>
        <w:pStyle w:val="Caption"/>
        <w:jc w:val="center"/>
      </w:pPr>
      <w:bookmarkStart w:id="40" w:name="_Toc522031178"/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 xml:space="preserve">: </w:t>
      </w:r>
      <w:r w:rsidRPr="00FA7039">
        <w:t>Review result</w:t>
      </w:r>
      <w:bookmarkEnd w:id="40"/>
    </w:p>
    <w:p w14:paraId="204E569B" w14:textId="77777777" w:rsidR="005D6E5B" w:rsidRDefault="005D6E5B" w:rsidP="009E0930">
      <w:pPr>
        <w:pStyle w:val="Heading2"/>
        <w:ind w:left="720" w:hanging="720"/>
      </w:pPr>
      <w:bookmarkStart w:id="41" w:name="_Toc522031275"/>
      <w:r w:rsidRPr="005D6E5B">
        <w:lastRenderedPageBreak/>
        <w:t>Normal User</w:t>
      </w:r>
      <w:bookmarkEnd w:id="41"/>
    </w:p>
    <w:p w14:paraId="785D3406" w14:textId="2C8F8AC5" w:rsidR="005D6E5B" w:rsidRDefault="005D6E5B" w:rsidP="005D6E5B">
      <w:pPr>
        <w:pStyle w:val="Heading2"/>
        <w:numPr>
          <w:ilvl w:val="2"/>
          <w:numId w:val="1"/>
        </w:numPr>
      </w:pPr>
      <w:bookmarkStart w:id="42" w:name="_Toc522031276"/>
      <w:r w:rsidRPr="005D6E5B">
        <w:t>Get Tool</w:t>
      </w:r>
      <w:bookmarkEnd w:id="42"/>
    </w:p>
    <w:p w14:paraId="78A79C72" w14:textId="77777777" w:rsidR="00845AC4" w:rsidRDefault="00C11340" w:rsidP="00845AC4">
      <w:pPr>
        <w:pStyle w:val="Illustration"/>
        <w:keepNext/>
      </w:pPr>
      <w:r>
        <w:rPr>
          <w:noProof/>
          <w:lang w:bidi="ar-SA"/>
        </w:rPr>
        <w:drawing>
          <wp:inline distT="0" distB="0" distL="0" distR="0" wp14:anchorId="4A03372F" wp14:editId="1694BA8C">
            <wp:extent cx="6692900" cy="50577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20_GetTool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DD77" w14:textId="64ED7F0B" w:rsidR="00C11340" w:rsidRDefault="00845AC4" w:rsidP="00845AC4">
      <w:pPr>
        <w:pStyle w:val="Caption"/>
        <w:jc w:val="center"/>
      </w:pPr>
      <w:bookmarkStart w:id="43" w:name="_Toc522031179"/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 xml:space="preserve">: </w:t>
      </w:r>
      <w:r w:rsidRPr="006674FE">
        <w:t>Get Tool Page</w:t>
      </w:r>
      <w:bookmarkEnd w:id="43"/>
    </w:p>
    <w:p w14:paraId="0D3A0027" w14:textId="77777777" w:rsidR="00845AC4" w:rsidRDefault="00886600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450E9ADE" wp14:editId="59BE0CC5">
            <wp:extent cx="6692900" cy="50279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30_GetTool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921C" w14:textId="54156827" w:rsidR="00C11340" w:rsidRDefault="00845AC4" w:rsidP="00845AC4">
      <w:pPr>
        <w:pStyle w:val="Caption"/>
        <w:jc w:val="center"/>
      </w:pPr>
      <w:bookmarkStart w:id="44" w:name="_Toc522031180"/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 xml:space="preserve">: </w:t>
      </w:r>
      <w:r w:rsidRPr="003966AA">
        <w:t>Processing</w:t>
      </w:r>
      <w:bookmarkEnd w:id="44"/>
    </w:p>
    <w:p w14:paraId="3E648A5A" w14:textId="77777777" w:rsidR="00845AC4" w:rsidRDefault="00886600" w:rsidP="00845AC4">
      <w:pPr>
        <w:pStyle w:val="Illustration"/>
        <w:keepNext/>
      </w:pPr>
      <w:r>
        <w:rPr>
          <w:noProof/>
          <w:lang w:bidi="ar-SA"/>
        </w:rPr>
        <w:lastRenderedPageBreak/>
        <w:drawing>
          <wp:inline distT="0" distB="0" distL="0" distR="0" wp14:anchorId="038540F6" wp14:editId="71C2D640">
            <wp:extent cx="6692900" cy="50196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40_GetTool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653C" w14:textId="13663796" w:rsidR="00C11340" w:rsidRPr="00C11340" w:rsidRDefault="00845AC4" w:rsidP="00845AC4">
      <w:pPr>
        <w:pStyle w:val="Caption"/>
        <w:jc w:val="center"/>
      </w:pPr>
      <w:bookmarkStart w:id="45" w:name="_Toc522031181"/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 xml:space="preserve">: </w:t>
      </w:r>
      <w:r w:rsidRPr="00520E88">
        <w:t>Review result</w:t>
      </w:r>
      <w:bookmarkEnd w:id="45"/>
    </w:p>
    <w:p w14:paraId="2AA1C178" w14:textId="77777777" w:rsidR="005D6E5B" w:rsidRDefault="005D6E5B" w:rsidP="005D6E5B">
      <w:pPr>
        <w:pStyle w:val="Heading1"/>
      </w:pPr>
      <w:bookmarkStart w:id="46" w:name="_Toc522031277"/>
      <w:r>
        <w:t>Error Message</w:t>
      </w:r>
      <w:bookmarkEnd w:id="46"/>
    </w:p>
    <w:p w14:paraId="1A87D2AA" w14:textId="77777777" w:rsidR="005D6E5B" w:rsidRDefault="005D6E5B" w:rsidP="005D6E5B">
      <w:pPr>
        <w:pStyle w:val="Heading1"/>
      </w:pPr>
      <w:bookmarkStart w:id="47" w:name="_Toc522031278"/>
      <w:r>
        <w:t>Troubleshoot</w:t>
      </w:r>
      <w:bookmarkEnd w:id="47"/>
    </w:p>
    <w:p w14:paraId="67A994D4" w14:textId="77777777" w:rsidR="005D6E5B" w:rsidRDefault="005D6E5B" w:rsidP="005D6E5B">
      <w:pPr>
        <w:pStyle w:val="BodyText"/>
      </w:pPr>
    </w:p>
    <w:p w14:paraId="6FBF7762" w14:textId="77777777" w:rsidR="005D6E5B" w:rsidRDefault="005D6E5B" w:rsidP="005D6E5B">
      <w:pPr>
        <w:pStyle w:val="Heading1"/>
      </w:pPr>
      <w:bookmarkStart w:id="48" w:name="_Toc522031279"/>
      <w:r>
        <w:t>Portrait page style</w:t>
      </w:r>
      <w:bookmarkEnd w:id="48"/>
    </w:p>
    <w:p w14:paraId="1F53D9CC" w14:textId="77777777" w:rsidR="00415DF1" w:rsidRDefault="00415DF1"/>
    <w:sectPr w:rsidR="00415DF1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/>
      <w:pgMar w:top="1548" w:right="850" w:bottom="1755" w:left="850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188383" w14:textId="77777777" w:rsidR="00784E62" w:rsidRDefault="00784E62" w:rsidP="005D6E5B">
      <w:pPr>
        <w:spacing w:line="240" w:lineRule="auto"/>
      </w:pPr>
      <w:r>
        <w:separator/>
      </w:r>
    </w:p>
  </w:endnote>
  <w:endnote w:type="continuationSeparator" w:id="0">
    <w:p w14:paraId="3A66267D" w14:textId="77777777" w:rsidR="00784E62" w:rsidRDefault="00784E62" w:rsidP="005D6E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281FF" w14:textId="77777777" w:rsidR="00845AC4" w:rsidRDefault="00845AC4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FD2D73" w14:textId="77777777" w:rsidR="00845AC4" w:rsidRDefault="00845AC4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5113A7" w14:textId="44B986A7" w:rsidR="00845AC4" w:rsidRDefault="00845AC4">
    <w:pPr>
      <w:pStyle w:val="Footer"/>
      <w:tabs>
        <w:tab w:val="right" w:pos="10500"/>
      </w:tabs>
    </w:pPr>
    <w:r>
      <w:t xml:space="preserve">Copyright © </w:t>
    </w:r>
    <w:r>
      <w:fldChar w:fldCharType="begin"/>
    </w:r>
    <w:r>
      <w:instrText xml:space="preserve"> DATE \@"yyyy" </w:instrText>
    </w:r>
    <w:r>
      <w:fldChar w:fldCharType="separate"/>
    </w:r>
    <w:r w:rsidR="00FB7B51">
      <w:rPr>
        <w:noProof/>
      </w:rPr>
      <w:t>2018</w:t>
    </w:r>
    <w:r>
      <w:fldChar w:fldCharType="end"/>
    </w:r>
    <w:r>
      <w:t>, Quan – Thuong Group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BB6790">
      <w:rPr>
        <w:noProof/>
      </w:rPr>
      <w:t>9</w:t>
    </w:r>
    <w:r>
      <w:fldChar w:fldCharType="end"/>
    </w:r>
  </w:p>
  <w:p w14:paraId="286B99BA" w14:textId="77777777" w:rsidR="00845AC4" w:rsidRDefault="00845AC4">
    <w:pPr>
      <w:pStyle w:val="Footer"/>
    </w:pPr>
    <w:r>
      <w:t>Confidential and proprietary information subject to obligations of nondisclosure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F57761" w14:textId="77777777" w:rsidR="00845AC4" w:rsidRDefault="00845AC4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A73F8" w14:textId="77777777" w:rsidR="00845AC4" w:rsidRDefault="00845AC4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B2715B" w14:textId="7510FF24" w:rsidR="00845AC4" w:rsidRDefault="00845AC4">
    <w:pPr>
      <w:pStyle w:val="Footer"/>
      <w:tabs>
        <w:tab w:val="right" w:pos="10500"/>
      </w:tabs>
    </w:pPr>
    <w:r>
      <w:t xml:space="preserve">Copyright © </w:t>
    </w:r>
    <w:r>
      <w:fldChar w:fldCharType="begin"/>
    </w:r>
    <w:r>
      <w:instrText xml:space="preserve"> DATE \@"yyyy" </w:instrText>
    </w:r>
    <w:r>
      <w:fldChar w:fldCharType="separate"/>
    </w:r>
    <w:r w:rsidR="00FB7B51">
      <w:rPr>
        <w:noProof/>
      </w:rPr>
      <w:t>2018</w:t>
    </w:r>
    <w:r>
      <w:fldChar w:fldCharType="end"/>
    </w:r>
    <w:r>
      <w:t>, Quan – Thuong Group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BB6790">
      <w:rPr>
        <w:noProof/>
      </w:rPr>
      <w:t>10</w:t>
    </w:r>
    <w:r>
      <w:fldChar w:fldCharType="end"/>
    </w:r>
  </w:p>
  <w:p w14:paraId="21B38D7F" w14:textId="77777777" w:rsidR="00845AC4" w:rsidRDefault="00845AC4">
    <w:pPr>
      <w:pStyle w:val="Footer"/>
    </w:pPr>
    <w:r>
      <w:t>Confidential and proprietary information subject to obligations of nondisclosure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4BDD91" w14:textId="77777777" w:rsidR="00845AC4" w:rsidRDefault="00845AC4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146D9C" w14:textId="77777777" w:rsidR="00845AC4" w:rsidRDefault="00845AC4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76A520" w14:textId="1FC1D4F1" w:rsidR="00845AC4" w:rsidRDefault="00845AC4">
    <w:pPr>
      <w:pStyle w:val="Footer"/>
      <w:tabs>
        <w:tab w:val="right" w:pos="10500"/>
      </w:tabs>
    </w:pPr>
    <w:r>
      <w:t xml:space="preserve">Copyright © </w:t>
    </w:r>
    <w:r>
      <w:fldChar w:fldCharType="begin"/>
    </w:r>
    <w:r>
      <w:instrText xml:space="preserve"> DATE \@"yyyy" </w:instrText>
    </w:r>
    <w:r>
      <w:fldChar w:fldCharType="separate"/>
    </w:r>
    <w:r w:rsidR="00FB7B51">
      <w:rPr>
        <w:noProof/>
      </w:rPr>
      <w:t>2018</w:t>
    </w:r>
    <w:r>
      <w:fldChar w:fldCharType="end"/>
    </w:r>
    <w:r>
      <w:t>, LARION Co., Ltd. All Rights Reserved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BB6790">
      <w:rPr>
        <w:noProof/>
      </w:rPr>
      <w:t>21</w:t>
    </w:r>
    <w:r>
      <w:fldChar w:fldCharType="end"/>
    </w:r>
  </w:p>
  <w:p w14:paraId="46A996EA" w14:textId="77777777" w:rsidR="00845AC4" w:rsidRDefault="00845AC4">
    <w:pPr>
      <w:pStyle w:val="Footer"/>
    </w:pPr>
    <w:r>
      <w:t>Confidential and proprietary information subject to obligations of nondisclosure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79F2EF" w14:textId="77777777" w:rsidR="00845AC4" w:rsidRDefault="00845AC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EDB48B" w14:textId="672E0CC0" w:rsidR="00845AC4" w:rsidRDefault="00845AC4">
    <w:pPr>
      <w:pStyle w:val="Footer"/>
      <w:tabs>
        <w:tab w:val="right" w:pos="10500"/>
      </w:tabs>
    </w:pPr>
    <w:r>
      <w:t xml:space="preserve">Copyright © </w:t>
    </w:r>
    <w:r>
      <w:fldChar w:fldCharType="begin"/>
    </w:r>
    <w:r>
      <w:instrText xml:space="preserve"> DATE \@"yyyy" </w:instrText>
    </w:r>
    <w:r>
      <w:fldChar w:fldCharType="separate"/>
    </w:r>
    <w:r w:rsidR="00FB7B51">
      <w:rPr>
        <w:noProof/>
      </w:rPr>
      <w:t>2018</w:t>
    </w:r>
    <w:r>
      <w:fldChar w:fldCharType="end"/>
    </w:r>
    <w:r>
      <w:t>, Quan – Thuong Group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BB6790">
      <w:rPr>
        <w:noProof/>
      </w:rPr>
      <w:t>6</w:t>
    </w:r>
    <w:r>
      <w:fldChar w:fldCharType="end"/>
    </w:r>
  </w:p>
  <w:p w14:paraId="49341CFA" w14:textId="77777777" w:rsidR="00845AC4" w:rsidRDefault="00845AC4">
    <w:pPr>
      <w:pStyle w:val="Footer"/>
    </w:pPr>
    <w:r>
      <w:t>Confidential and proprietary information subject to obligations of nondisclosure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32372E" w14:textId="77777777" w:rsidR="00845AC4" w:rsidRDefault="00845AC4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7E55D4" w14:textId="77777777" w:rsidR="00845AC4" w:rsidRDefault="00845AC4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4CA956" w14:textId="3B575CE8" w:rsidR="00845AC4" w:rsidRDefault="00845AC4">
    <w:pPr>
      <w:pStyle w:val="Footer"/>
      <w:tabs>
        <w:tab w:val="right" w:pos="10500"/>
      </w:tabs>
    </w:pPr>
    <w:r>
      <w:t xml:space="preserve">Copyright © </w:t>
    </w:r>
    <w:r>
      <w:fldChar w:fldCharType="begin"/>
    </w:r>
    <w:r>
      <w:instrText xml:space="preserve"> DATE \@"yyyy" </w:instrText>
    </w:r>
    <w:r>
      <w:fldChar w:fldCharType="separate"/>
    </w:r>
    <w:r w:rsidR="00FB7B51">
      <w:rPr>
        <w:noProof/>
      </w:rPr>
      <w:t>2018</w:t>
    </w:r>
    <w:r>
      <w:fldChar w:fldCharType="end"/>
    </w:r>
    <w:r>
      <w:t>, Quan – Thuong Group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BB6790">
      <w:rPr>
        <w:noProof/>
      </w:rPr>
      <w:t>7</w:t>
    </w:r>
    <w:r>
      <w:fldChar w:fldCharType="end"/>
    </w:r>
  </w:p>
  <w:p w14:paraId="26092634" w14:textId="77777777" w:rsidR="00845AC4" w:rsidRDefault="00845AC4">
    <w:pPr>
      <w:pStyle w:val="Footer"/>
    </w:pPr>
    <w:r>
      <w:t>Confidential and proprietary information subject to obligations of nondisclosure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DDA37" w14:textId="77777777" w:rsidR="00845AC4" w:rsidRDefault="00845AC4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2A5F30" w14:textId="77777777" w:rsidR="00845AC4" w:rsidRDefault="00845AC4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10F489" w14:textId="0D44C5A9" w:rsidR="00845AC4" w:rsidRDefault="00845AC4">
    <w:pPr>
      <w:pStyle w:val="Footer"/>
      <w:tabs>
        <w:tab w:val="right" w:pos="10500"/>
      </w:tabs>
    </w:pPr>
    <w:r>
      <w:t xml:space="preserve">Copyright © </w:t>
    </w:r>
    <w:r>
      <w:fldChar w:fldCharType="begin"/>
    </w:r>
    <w:r>
      <w:instrText xml:space="preserve"> DATE \@"yyyy" </w:instrText>
    </w:r>
    <w:r>
      <w:fldChar w:fldCharType="separate"/>
    </w:r>
    <w:r w:rsidR="00FB7B51">
      <w:rPr>
        <w:noProof/>
      </w:rPr>
      <w:t>2018</w:t>
    </w:r>
    <w:r>
      <w:fldChar w:fldCharType="end"/>
    </w:r>
    <w:r>
      <w:t>, Quan – Thuong Group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BB6790">
      <w:rPr>
        <w:noProof/>
      </w:rPr>
      <w:t>8</w:t>
    </w:r>
    <w:r>
      <w:fldChar w:fldCharType="end"/>
    </w:r>
  </w:p>
  <w:p w14:paraId="42821066" w14:textId="77777777" w:rsidR="00845AC4" w:rsidRDefault="00845AC4">
    <w:pPr>
      <w:pStyle w:val="Footer"/>
    </w:pPr>
    <w:r>
      <w:t>Confidential and proprietary information subject to obligations of nondisclosure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B5CC32" w14:textId="77777777" w:rsidR="00845AC4" w:rsidRDefault="00845A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006D99" w14:textId="77777777" w:rsidR="00784E62" w:rsidRDefault="00784E62" w:rsidP="005D6E5B">
      <w:pPr>
        <w:spacing w:line="240" w:lineRule="auto"/>
      </w:pPr>
      <w:r>
        <w:separator/>
      </w:r>
    </w:p>
  </w:footnote>
  <w:footnote w:type="continuationSeparator" w:id="0">
    <w:p w14:paraId="4C077A4F" w14:textId="77777777" w:rsidR="00784E62" w:rsidRDefault="00784E62" w:rsidP="005D6E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DFE73C" w14:textId="2E7E706C" w:rsidR="00845AC4" w:rsidRPr="00E95B76" w:rsidRDefault="00845AC4">
    <w:pPr>
      <w:pStyle w:val="Header"/>
      <w:rPr>
        <w:rFonts w:ascii="Arial" w:hAnsi="Arial" w:cs="Arial"/>
        <w:sz w:val="20"/>
        <w:szCs w:val="20"/>
      </w:rPr>
    </w:pPr>
    <w:r w:rsidRPr="00E95B76">
      <w:rPr>
        <w:rFonts w:ascii="Arial" w:hAnsi="Arial" w:cs="Arial"/>
        <w:sz w:val="20"/>
        <w:szCs w:val="20"/>
      </w:rPr>
      <w:fldChar w:fldCharType="begin"/>
    </w:r>
    <w:r w:rsidRPr="00E95B76">
      <w:rPr>
        <w:rFonts w:ascii="Arial" w:hAnsi="Arial" w:cs="Arial"/>
        <w:sz w:val="20"/>
        <w:szCs w:val="20"/>
      </w:rPr>
      <w:instrText xml:space="preserve"> SUBJECT </w:instrText>
    </w:r>
    <w:r w:rsidRPr="00E95B76">
      <w:rPr>
        <w:rFonts w:ascii="Arial" w:hAnsi="Arial" w:cs="Arial"/>
        <w:sz w:val="20"/>
        <w:szCs w:val="20"/>
      </w:rPr>
      <w:fldChar w:fldCharType="end"/>
    </w:r>
    <w:r w:rsidRPr="00E95B76">
      <w:rPr>
        <w:rFonts w:ascii="Arial" w:hAnsi="Arial" w:cs="Arial"/>
        <w:sz w:val="20"/>
        <w:szCs w:val="20"/>
      </w:rPr>
      <w:fldChar w:fldCharType="begin"/>
    </w:r>
    <w:r w:rsidRPr="00E95B76">
      <w:rPr>
        <w:rFonts w:ascii="Arial" w:hAnsi="Arial" w:cs="Arial"/>
        <w:sz w:val="20"/>
        <w:szCs w:val="20"/>
      </w:rPr>
      <w:instrText xml:space="preserve"> TITLE </w:instrText>
    </w:r>
    <w:r w:rsidRPr="00E95B76">
      <w:rPr>
        <w:rFonts w:ascii="Arial" w:hAnsi="Arial" w:cs="Arial"/>
        <w:sz w:val="20"/>
        <w:szCs w:val="20"/>
      </w:rPr>
      <w:fldChar w:fldCharType="end"/>
    </w:r>
    <w:proofErr w:type="spellStart"/>
    <w:r w:rsidRPr="00E95B76">
      <w:rPr>
        <w:rFonts w:ascii="Arial" w:hAnsi="Arial" w:cs="Arial"/>
        <w:sz w:val="20"/>
        <w:szCs w:val="20"/>
      </w:rPr>
      <w:t>iTools</w:t>
    </w:r>
    <w:proofErr w:type="spellEnd"/>
    <w:r w:rsidRPr="00E95B76">
      <w:rPr>
        <w:rFonts w:ascii="Arial" w:hAnsi="Arial" w:cs="Arial"/>
        <w:sz w:val="20"/>
        <w:szCs w:val="20"/>
      </w:rPr>
      <w:t xml:space="preserve"> User Guide</w:t>
    </w:r>
    <w:r w:rsidRPr="00E95B76">
      <w:rPr>
        <w:rFonts w:ascii="Arial" w:hAnsi="Arial" w:cs="Arial"/>
        <w:sz w:val="20"/>
        <w:szCs w:val="20"/>
      </w:rP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687B36" w14:textId="77777777" w:rsidR="00845AC4" w:rsidRDefault="00845AC4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515885" w14:textId="77777777" w:rsidR="00845AC4" w:rsidRDefault="00845AC4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F3731" w14:textId="77777777" w:rsidR="00845AC4" w:rsidRDefault="00845AC4">
    <w:pPr>
      <w:pStyle w:val="Header"/>
    </w:pPr>
    <w:r>
      <w:fldChar w:fldCharType="begin"/>
    </w:r>
    <w:r>
      <w:instrText xml:space="preserve"> SUBJECT </w:instrText>
    </w:r>
    <w:r>
      <w:fldChar w:fldCharType="end"/>
    </w:r>
    <w:r>
      <w:fldChar w:fldCharType="begin"/>
    </w:r>
    <w:r>
      <w:instrText xml:space="preserve"> TITLE </w:instrText>
    </w:r>
    <w:r>
      <w:fldChar w:fldCharType="end"/>
    </w:r>
    <w:fldSimple w:instr=" FILENAME ">
      <w:r>
        <w:t>Temp</w:t>
      </w:r>
    </w:fldSimple>
    <w:r>
      <w:tab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8106A7" w14:textId="77777777" w:rsidR="00845AC4" w:rsidRDefault="00845AC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792CDF" w14:textId="77777777" w:rsidR="00845AC4" w:rsidRDefault="00845AC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AB595F" w14:textId="77777777" w:rsidR="00845AC4" w:rsidRDefault="00845AC4">
    <w:pPr>
      <w:pStyle w:val="Header"/>
    </w:pPr>
    <w:r>
      <w:fldChar w:fldCharType="begin"/>
    </w:r>
    <w:r>
      <w:instrText xml:space="preserve"> SUBJECT </w:instrText>
    </w:r>
    <w:r>
      <w:fldChar w:fldCharType="end"/>
    </w:r>
    <w:r>
      <w:fldChar w:fldCharType="begin"/>
    </w:r>
    <w:r>
      <w:instrText xml:space="preserve"> TITLE </w:instrText>
    </w:r>
    <w:r>
      <w:fldChar w:fldCharType="end"/>
    </w:r>
    <w:fldSimple w:instr=" FILENAME ">
      <w:r>
        <w:t>Temp</w:t>
      </w:r>
    </w:fldSimple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59058" w14:textId="77777777" w:rsidR="00845AC4" w:rsidRDefault="00845AC4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219874" w14:textId="77777777" w:rsidR="00845AC4" w:rsidRDefault="00845AC4">
    <w:pPr>
      <w:pStyle w:val="Header"/>
    </w:pPr>
    <w:r>
      <w:fldChar w:fldCharType="begin"/>
    </w:r>
    <w:r>
      <w:instrText xml:space="preserve"> SUBJECT </w:instrText>
    </w:r>
    <w:r>
      <w:fldChar w:fldCharType="end"/>
    </w:r>
    <w:r>
      <w:fldChar w:fldCharType="begin"/>
    </w:r>
    <w:r>
      <w:instrText xml:space="preserve"> TITLE </w:instrText>
    </w:r>
    <w:r>
      <w:fldChar w:fldCharType="end"/>
    </w:r>
    <w:fldSimple w:instr=" FILENAME ">
      <w:r>
        <w:t>Temp</w:t>
      </w:r>
    </w:fldSimple>
    <w: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0EB09D" w14:textId="77777777" w:rsidR="00845AC4" w:rsidRDefault="00845AC4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634247" w14:textId="77777777" w:rsidR="00845AC4" w:rsidRDefault="00845AC4">
    <w:pPr>
      <w:pStyle w:val="Header"/>
    </w:pPr>
    <w:r>
      <w:fldChar w:fldCharType="begin"/>
    </w:r>
    <w:r>
      <w:instrText xml:space="preserve"> SUBJECT </w:instrText>
    </w:r>
    <w:r>
      <w:fldChar w:fldCharType="end"/>
    </w:r>
    <w:r>
      <w:fldChar w:fldCharType="begin"/>
    </w:r>
    <w:r>
      <w:instrText xml:space="preserve"> TITLE </w:instrText>
    </w:r>
    <w:r>
      <w:fldChar w:fldCharType="end"/>
    </w:r>
    <w:fldSimple w:instr=" FILENAME ">
      <w:r>
        <w:t>Temp</w:t>
      </w:r>
    </w:fldSimple>
    <w: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E70BF" w14:textId="77777777" w:rsidR="00845AC4" w:rsidRDefault="00845AC4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853BD3" w14:textId="77777777" w:rsidR="00845AC4" w:rsidRDefault="00845AC4">
    <w:pPr>
      <w:pStyle w:val="Header"/>
    </w:pPr>
    <w:r>
      <w:fldChar w:fldCharType="begin"/>
    </w:r>
    <w:r>
      <w:instrText xml:space="preserve"> SUBJECT </w:instrText>
    </w:r>
    <w:r>
      <w:fldChar w:fldCharType="end"/>
    </w:r>
    <w:r>
      <w:fldChar w:fldCharType="begin"/>
    </w:r>
    <w:r>
      <w:instrText xml:space="preserve"> TITLE </w:instrText>
    </w:r>
    <w:r>
      <w:fldChar w:fldCharType="end"/>
    </w:r>
    <w:fldSimple w:instr=" FILENAME ">
      <w:r>
        <w:t>Temp</w:t>
      </w:r>
    </w:fldSimple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576" w:hanging="576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name w:val="Numbering 2"/>
    <w:lvl w:ilvl="0">
      <w:start w:val="1"/>
      <w:numFmt w:val="decimal"/>
      <w:lvlText w:val="[%1]"/>
      <w:lvlJc w:val="left"/>
      <w:pPr>
        <w:tabs>
          <w:tab w:val="num" w:pos="720"/>
        </w:tabs>
        <w:ind w:left="1080" w:hanging="360"/>
      </w:pPr>
    </w:lvl>
    <w:lvl w:ilvl="1">
      <w:start w:val="2"/>
      <w:numFmt w:val="decimal"/>
      <w:lvlText w:val="[%2]"/>
      <w:lvlJc w:val="left"/>
      <w:pPr>
        <w:tabs>
          <w:tab w:val="num" w:pos="1080"/>
        </w:tabs>
        <w:ind w:left="1440" w:hanging="360"/>
      </w:pPr>
    </w:lvl>
    <w:lvl w:ilvl="2">
      <w:start w:val="3"/>
      <w:numFmt w:val="decimal"/>
      <w:lvlText w:val="[%3]"/>
      <w:lvlJc w:val="left"/>
      <w:pPr>
        <w:tabs>
          <w:tab w:val="num" w:pos="1440"/>
        </w:tabs>
        <w:ind w:left="1800" w:hanging="360"/>
      </w:pPr>
    </w:lvl>
    <w:lvl w:ilvl="3">
      <w:start w:val="4"/>
      <w:numFmt w:val="decimal"/>
      <w:lvlText w:val="%4"/>
      <w:lvlJc w:val="left"/>
      <w:pPr>
        <w:tabs>
          <w:tab w:val="num" w:pos="1842"/>
        </w:tabs>
        <w:ind w:left="1842" w:hanging="709"/>
      </w:pPr>
    </w:lvl>
    <w:lvl w:ilvl="4">
      <w:start w:val="5"/>
      <w:numFmt w:val="decimal"/>
      <w:lvlText w:val="%5"/>
      <w:lvlJc w:val="left"/>
      <w:pPr>
        <w:tabs>
          <w:tab w:val="num" w:pos="2692"/>
        </w:tabs>
        <w:ind w:left="2692" w:hanging="850"/>
      </w:pPr>
    </w:lvl>
    <w:lvl w:ilvl="5">
      <w:start w:val="6"/>
      <w:numFmt w:val="decimal"/>
      <w:lvlText w:val="%6"/>
      <w:lvlJc w:val="left"/>
      <w:pPr>
        <w:tabs>
          <w:tab w:val="num" w:pos="3713"/>
        </w:tabs>
        <w:ind w:left="3713" w:hanging="1021"/>
      </w:pPr>
    </w:lvl>
    <w:lvl w:ilvl="6">
      <w:start w:val="7"/>
      <w:numFmt w:val="decimal"/>
      <w:lvlText w:val="%7"/>
      <w:lvlJc w:val="left"/>
      <w:pPr>
        <w:tabs>
          <w:tab w:val="num" w:pos="5017"/>
        </w:tabs>
        <w:ind w:left="5017" w:hanging="1304"/>
      </w:pPr>
    </w:lvl>
    <w:lvl w:ilvl="7">
      <w:start w:val="8"/>
      <w:numFmt w:val="decimal"/>
      <w:lvlText w:val="%8"/>
      <w:lvlJc w:val="left"/>
      <w:pPr>
        <w:tabs>
          <w:tab w:val="num" w:pos="6491"/>
        </w:tabs>
        <w:ind w:left="6491" w:hanging="1474"/>
      </w:pPr>
    </w:lvl>
    <w:lvl w:ilvl="8">
      <w:start w:val="9"/>
      <w:numFmt w:val="decimal"/>
      <w:lvlText w:val="%9"/>
      <w:lvlJc w:val="left"/>
      <w:pPr>
        <w:tabs>
          <w:tab w:val="num" w:pos="8079"/>
        </w:tabs>
        <w:ind w:left="8079" w:hanging="1588"/>
      </w:pPr>
    </w:lvl>
  </w:abstractNum>
  <w:abstractNum w:abstractNumId="2" w15:restartNumberingAfterBreak="0">
    <w:nsid w:val="00000004"/>
    <w:multiLevelType w:val="multilevel"/>
    <w:tmpl w:val="AC0E34D8"/>
    <w:name w:val="List 1"/>
    <w:lvl w:ilvl="0">
      <w:start w:val="1"/>
      <w:numFmt w:val="bullet"/>
      <w:pStyle w:val="Numbering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  <w:shd w:val="clear" w:color="auto" w:fill="auto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440" w:hanging="360"/>
      </w:pPr>
      <w:rPr>
        <w:rFonts w:ascii="Wingdings" w:hAnsi="Wingdings" w:hint="default"/>
        <w:shd w:val="clear" w:color="auto" w:fill="auto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800" w:hanging="360"/>
      </w:pPr>
      <w:rPr>
        <w:rFonts w:ascii="Wingdings" w:hAnsi="Wingdings" w:cs="OpenSymbol"/>
        <w:shd w:val="clear" w:color="auto" w:fill="auto"/>
      </w:rPr>
    </w:lvl>
    <w:lvl w:ilvl="3">
      <w:start w:val="1"/>
      <w:numFmt w:val="bullet"/>
      <w:lvlText w:val=""/>
      <w:lvlJc w:val="left"/>
      <w:pPr>
        <w:tabs>
          <w:tab w:val="num" w:pos="1800"/>
        </w:tabs>
        <w:ind w:left="2160" w:hanging="360"/>
      </w:pPr>
      <w:rPr>
        <w:rFonts w:ascii="Webdings" w:hAnsi="Webdings" w:cs="OpenSymbol"/>
        <w:shd w:val="clear" w:color="auto" w:fill="auto"/>
      </w:rPr>
    </w:lvl>
    <w:lvl w:ilvl="4">
      <w:start w:val="1"/>
      <w:numFmt w:val="bullet"/>
      <w:lvlText w:val=""/>
      <w:lvlJc w:val="left"/>
      <w:pPr>
        <w:tabs>
          <w:tab w:val="num" w:pos="1134"/>
        </w:tabs>
        <w:ind w:left="1134" w:hanging="227"/>
      </w:pPr>
      <w:rPr>
        <w:rFonts w:ascii="Wingdings" w:hAnsi="Wingdings" w:cs="OpenSymbol"/>
        <w:shd w:val="clear" w:color="auto" w:fill="auto"/>
      </w:rPr>
    </w:lvl>
    <w:lvl w:ilvl="5">
      <w:start w:val="1"/>
      <w:numFmt w:val="bullet"/>
      <w:lvlText w:val=""/>
      <w:lvlJc w:val="left"/>
      <w:pPr>
        <w:tabs>
          <w:tab w:val="num" w:pos="1361"/>
        </w:tabs>
        <w:ind w:left="1361" w:hanging="227"/>
      </w:pPr>
      <w:rPr>
        <w:rFonts w:ascii="Wingdings" w:hAnsi="Wingdings" w:cs="OpenSymbol"/>
        <w:shd w:val="clear" w:color="auto" w:fill="auto"/>
      </w:rPr>
    </w:lvl>
    <w:lvl w:ilvl="6">
      <w:start w:val="1"/>
      <w:numFmt w:val="bullet"/>
      <w:lvlText w:val=""/>
      <w:lvlJc w:val="left"/>
      <w:pPr>
        <w:tabs>
          <w:tab w:val="num" w:pos="1587"/>
        </w:tabs>
        <w:ind w:left="1587" w:hanging="227"/>
      </w:pPr>
      <w:rPr>
        <w:rFonts w:ascii="Wingdings" w:hAnsi="Wingdings" w:cs="OpenSymbol"/>
        <w:shd w:val="clear" w:color="auto" w:fill="auto"/>
      </w:rPr>
    </w:lvl>
    <w:lvl w:ilvl="7">
      <w:start w:val="1"/>
      <w:numFmt w:val="bullet"/>
      <w:lvlText w:val=""/>
      <w:lvlJc w:val="left"/>
      <w:pPr>
        <w:tabs>
          <w:tab w:val="num" w:pos="1814"/>
        </w:tabs>
        <w:ind w:left="1814" w:hanging="227"/>
      </w:pPr>
      <w:rPr>
        <w:rFonts w:ascii="Wingdings" w:hAnsi="Wingdings" w:cs="OpenSymbol"/>
        <w:shd w:val="clear" w:color="auto" w:fill="auto"/>
      </w:rPr>
    </w:lvl>
    <w:lvl w:ilvl="8">
      <w:start w:val="1"/>
      <w:numFmt w:val="bullet"/>
      <w:lvlText w:val=""/>
      <w:lvlJc w:val="left"/>
      <w:pPr>
        <w:tabs>
          <w:tab w:val="num" w:pos="2041"/>
        </w:tabs>
        <w:ind w:left="2041" w:hanging="227"/>
      </w:pPr>
      <w:rPr>
        <w:rFonts w:ascii="Wingdings" w:hAnsi="Wingdings" w:cs="OpenSymbol"/>
        <w:shd w:val="clear" w:color="auto" w:fill="auto"/>
      </w:rPr>
    </w:lvl>
  </w:abstractNum>
  <w:abstractNum w:abstractNumId="3" w15:restartNumberingAfterBreak="0">
    <w:nsid w:val="00000006"/>
    <w:multiLevelType w:val="multilevel"/>
    <w:tmpl w:val="00000006"/>
    <w:name w:val="List 3"/>
    <w:lvl w:ilvl="0">
      <w:start w:val="1"/>
      <w:numFmt w:val="bullet"/>
      <w:pStyle w:val="List1"/>
      <w:lvlText w:val=""/>
      <w:lvlJc w:val="left"/>
      <w:pPr>
        <w:tabs>
          <w:tab w:val="num" w:pos="0"/>
        </w:tabs>
        <w:ind w:left="216" w:hanging="216"/>
      </w:pPr>
      <w:rPr>
        <w:rFonts w:ascii="Symbol" w:hAnsi="Symbol"/>
      </w:rPr>
    </w:lvl>
    <w:lvl w:ilvl="1">
      <w:start w:val="1"/>
      <w:numFmt w:val="bullet"/>
      <w:lvlText w:val=""/>
      <w:lvlJc w:val="left"/>
      <w:pPr>
        <w:tabs>
          <w:tab w:val="num" w:pos="216"/>
        </w:tabs>
        <w:ind w:left="432" w:hanging="216"/>
      </w:pPr>
      <w:rPr>
        <w:rFonts w:ascii="Wingdings 2" w:hAnsi="Wingdings 2"/>
      </w:rPr>
    </w:lvl>
    <w:lvl w:ilvl="2">
      <w:start w:val="1"/>
      <w:numFmt w:val="bullet"/>
      <w:lvlText w:val=""/>
      <w:lvlJc w:val="left"/>
      <w:pPr>
        <w:tabs>
          <w:tab w:val="num" w:pos="432"/>
        </w:tabs>
        <w:ind w:left="648" w:hanging="216"/>
      </w:pPr>
      <w:rPr>
        <w:rFonts w:ascii="Wingdings" w:hAnsi="Wingdings"/>
      </w:rPr>
    </w:lvl>
    <w:lvl w:ilvl="3">
      <w:start w:val="1"/>
      <w:numFmt w:val="bullet"/>
      <w:lvlText w:val=""/>
      <w:lvlJc w:val="left"/>
      <w:pPr>
        <w:tabs>
          <w:tab w:val="num" w:pos="720"/>
        </w:tabs>
        <w:ind w:left="1080" w:hanging="360"/>
      </w:pPr>
      <w:rPr>
        <w:rFonts w:ascii="Wingdings 2" w:hAnsi="Wingdings 2"/>
      </w:rPr>
    </w:lvl>
    <w:lvl w:ilvl="4">
      <w:start w:val="1"/>
      <w:numFmt w:val="bullet"/>
      <w:lvlText w:val=""/>
      <w:lvlJc w:val="left"/>
      <w:pPr>
        <w:tabs>
          <w:tab w:val="num" w:pos="720"/>
        </w:tabs>
        <w:ind w:left="1080" w:hanging="360"/>
      </w:pPr>
      <w:rPr>
        <w:rFonts w:ascii="Wingdings 2" w:hAnsi="Wingdings 2"/>
      </w:rPr>
    </w:lvl>
    <w:lvl w:ilvl="5">
      <w:start w:val="1"/>
      <w:numFmt w:val="bullet"/>
      <w:lvlText w:val=""/>
      <w:lvlJc w:val="left"/>
      <w:pPr>
        <w:tabs>
          <w:tab w:val="num" w:pos="720"/>
        </w:tabs>
        <w:ind w:left="1080" w:hanging="360"/>
      </w:pPr>
      <w:rPr>
        <w:rFonts w:ascii="Wingdings 2" w:hAnsi="Wingdings 2"/>
      </w:rPr>
    </w:lvl>
    <w:lvl w:ilvl="6">
      <w:start w:val="1"/>
      <w:numFmt w:val="bullet"/>
      <w:lvlText w:val=""/>
      <w:lvlJc w:val="left"/>
      <w:pPr>
        <w:tabs>
          <w:tab w:val="num" w:pos="720"/>
        </w:tabs>
        <w:ind w:left="1080" w:hanging="360"/>
      </w:pPr>
      <w:rPr>
        <w:rFonts w:ascii="Wingdings 2" w:hAnsi="Wingdings 2"/>
      </w:rPr>
    </w:lvl>
    <w:lvl w:ilvl="7">
      <w:start w:val="1"/>
      <w:numFmt w:val="bullet"/>
      <w:lvlText w:val=""/>
      <w:lvlJc w:val="left"/>
      <w:pPr>
        <w:tabs>
          <w:tab w:val="num" w:pos="720"/>
        </w:tabs>
        <w:ind w:left="1080" w:hanging="360"/>
      </w:pPr>
      <w:rPr>
        <w:rFonts w:ascii="Wingdings 2" w:hAnsi="Wingdings 2"/>
      </w:rPr>
    </w:lvl>
    <w:lvl w:ilvl="8">
      <w:start w:val="1"/>
      <w:numFmt w:val="bullet"/>
      <w:lvlText w:val=""/>
      <w:lvlJc w:val="left"/>
      <w:pPr>
        <w:tabs>
          <w:tab w:val="num" w:pos="720"/>
        </w:tabs>
        <w:ind w:left="1080" w:hanging="360"/>
      </w:pPr>
      <w:rPr>
        <w:rFonts w:ascii="Wingdings 2" w:hAnsi="Wingdings 2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E5B"/>
    <w:rsid w:val="00043846"/>
    <w:rsid w:val="00097E77"/>
    <w:rsid w:val="00114CAD"/>
    <w:rsid w:val="0015476E"/>
    <w:rsid w:val="001E1406"/>
    <w:rsid w:val="00230B95"/>
    <w:rsid w:val="002F0BD9"/>
    <w:rsid w:val="003C31F9"/>
    <w:rsid w:val="00415DF1"/>
    <w:rsid w:val="0043448B"/>
    <w:rsid w:val="004509A2"/>
    <w:rsid w:val="00460552"/>
    <w:rsid w:val="005466EE"/>
    <w:rsid w:val="005D6E5B"/>
    <w:rsid w:val="00665080"/>
    <w:rsid w:val="006D7FD3"/>
    <w:rsid w:val="006F1B91"/>
    <w:rsid w:val="00784E62"/>
    <w:rsid w:val="00816312"/>
    <w:rsid w:val="008165F4"/>
    <w:rsid w:val="008203D0"/>
    <w:rsid w:val="00845AC4"/>
    <w:rsid w:val="00886600"/>
    <w:rsid w:val="008C3A27"/>
    <w:rsid w:val="008D4A9F"/>
    <w:rsid w:val="00907076"/>
    <w:rsid w:val="009E0930"/>
    <w:rsid w:val="00A07F3C"/>
    <w:rsid w:val="00A24C51"/>
    <w:rsid w:val="00A30F6F"/>
    <w:rsid w:val="00BA4EFD"/>
    <w:rsid w:val="00BB6790"/>
    <w:rsid w:val="00BF7D0B"/>
    <w:rsid w:val="00C11340"/>
    <w:rsid w:val="00C11396"/>
    <w:rsid w:val="00C908B1"/>
    <w:rsid w:val="00CC5C79"/>
    <w:rsid w:val="00CE7931"/>
    <w:rsid w:val="00CE79D3"/>
    <w:rsid w:val="00D05308"/>
    <w:rsid w:val="00D93A81"/>
    <w:rsid w:val="00DF12F1"/>
    <w:rsid w:val="00DF19DF"/>
    <w:rsid w:val="00E00273"/>
    <w:rsid w:val="00E02F67"/>
    <w:rsid w:val="00E95B76"/>
    <w:rsid w:val="00EC5833"/>
    <w:rsid w:val="00EC5B03"/>
    <w:rsid w:val="00F55537"/>
    <w:rsid w:val="00FB7B51"/>
    <w:rsid w:val="00FC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816C5"/>
  <w15:chartTrackingRefBased/>
  <w15:docId w15:val="{D2F01F2A-E666-4997-B5AC-1C0AFC816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6E5B"/>
    <w:pPr>
      <w:widowControl w:val="0"/>
      <w:suppressAutoHyphens/>
      <w:spacing w:after="0" w:line="360" w:lineRule="auto"/>
    </w:pPr>
    <w:rPr>
      <w:rFonts w:ascii="Arial" w:eastAsia="Lucida Sans Unicode" w:hAnsi="Arial" w:cs="Tahoma"/>
      <w:iCs/>
      <w:color w:val="000000"/>
      <w:sz w:val="20"/>
      <w:szCs w:val="24"/>
      <w:lang w:bidi="en-US"/>
    </w:rPr>
  </w:style>
  <w:style w:type="paragraph" w:styleId="Heading1">
    <w:name w:val="heading 1"/>
    <w:basedOn w:val="Heading"/>
    <w:next w:val="BodyText"/>
    <w:link w:val="Heading1Char"/>
    <w:qFormat/>
    <w:rsid w:val="005D6E5B"/>
    <w:pPr>
      <w:numPr>
        <w:numId w:val="1"/>
      </w:numPr>
      <w:outlineLvl w:val="0"/>
    </w:pPr>
    <w:rPr>
      <w:b/>
      <w:bCs/>
      <w:i w:val="0"/>
      <w:iCs w:val="0"/>
      <w:sz w:val="24"/>
      <w:szCs w:val="24"/>
    </w:rPr>
  </w:style>
  <w:style w:type="paragraph" w:styleId="Heading2">
    <w:name w:val="heading 2"/>
    <w:basedOn w:val="Heading"/>
    <w:next w:val="BodyText"/>
    <w:link w:val="Heading2Char"/>
    <w:qFormat/>
    <w:rsid w:val="005D6E5B"/>
    <w:pPr>
      <w:numPr>
        <w:ilvl w:val="1"/>
        <w:numId w:val="1"/>
      </w:numPr>
      <w:outlineLvl w:val="1"/>
    </w:pPr>
    <w:rPr>
      <w:b/>
      <w:bCs/>
      <w:i w:val="0"/>
      <w:iCs w:val="0"/>
      <w:color w:val="000000"/>
      <w:sz w:val="22"/>
      <w:szCs w:val="22"/>
    </w:rPr>
  </w:style>
  <w:style w:type="paragraph" w:styleId="Heading3">
    <w:name w:val="heading 3"/>
    <w:basedOn w:val="Heading"/>
    <w:next w:val="BodyText"/>
    <w:link w:val="Heading3Char"/>
    <w:qFormat/>
    <w:rsid w:val="005D6E5B"/>
    <w:pPr>
      <w:numPr>
        <w:ilvl w:val="2"/>
        <w:numId w:val="1"/>
      </w:numPr>
      <w:outlineLvl w:val="2"/>
    </w:pPr>
    <w:rPr>
      <w:b/>
      <w:bCs/>
      <w:i w:val="0"/>
      <w:color w:val="000000"/>
      <w:sz w:val="21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D6E5B"/>
    <w:rPr>
      <w:rFonts w:ascii="Arial" w:eastAsia="MS Mincho" w:hAnsi="Arial" w:cs="Tahoma"/>
      <w:b/>
      <w:bCs/>
      <w:color w:val="280099"/>
      <w:sz w:val="24"/>
      <w:szCs w:val="24"/>
      <w:lang w:bidi="en-US"/>
    </w:rPr>
  </w:style>
  <w:style w:type="character" w:customStyle="1" w:styleId="Heading2Char">
    <w:name w:val="Heading 2 Char"/>
    <w:basedOn w:val="DefaultParagraphFont"/>
    <w:link w:val="Heading2"/>
    <w:rsid w:val="005D6E5B"/>
    <w:rPr>
      <w:rFonts w:ascii="Arial" w:eastAsia="MS Mincho" w:hAnsi="Arial" w:cs="Tahoma"/>
      <w:b/>
      <w:bCs/>
      <w:color w:val="000000"/>
      <w:lang w:bidi="en-US"/>
    </w:rPr>
  </w:style>
  <w:style w:type="character" w:customStyle="1" w:styleId="Heading3Char">
    <w:name w:val="Heading 3 Char"/>
    <w:basedOn w:val="DefaultParagraphFont"/>
    <w:link w:val="Heading3"/>
    <w:rsid w:val="005D6E5B"/>
    <w:rPr>
      <w:rFonts w:ascii="Arial" w:eastAsia="MS Mincho" w:hAnsi="Arial" w:cs="Tahoma"/>
      <w:b/>
      <w:bCs/>
      <w:iCs/>
      <w:color w:val="000000"/>
      <w:sz w:val="21"/>
      <w:szCs w:val="28"/>
      <w:lang w:bidi="en-US"/>
    </w:rPr>
  </w:style>
  <w:style w:type="character" w:styleId="Hyperlink">
    <w:name w:val="Hyperlink"/>
    <w:rsid w:val="005D6E5B"/>
    <w:rPr>
      <w:color w:val="000080"/>
      <w:u w:val="single"/>
    </w:rPr>
  </w:style>
  <w:style w:type="paragraph" w:styleId="Header">
    <w:name w:val="header"/>
    <w:basedOn w:val="Normal"/>
    <w:link w:val="HeaderChar"/>
    <w:rsid w:val="005D6E5B"/>
    <w:pPr>
      <w:suppressLineNumbers/>
      <w:pBdr>
        <w:bottom w:val="single" w:sz="1" w:space="1" w:color="808080"/>
      </w:pBdr>
      <w:tabs>
        <w:tab w:val="right" w:pos="10530"/>
      </w:tabs>
      <w:spacing w:before="29"/>
    </w:pPr>
    <w:rPr>
      <w:rFonts w:ascii="Times New Roman" w:hAnsi="Times New Roman"/>
      <w:color w:val="4C4C4C"/>
      <w:sz w:val="18"/>
      <w:szCs w:val="16"/>
    </w:rPr>
  </w:style>
  <w:style w:type="character" w:customStyle="1" w:styleId="HeaderChar">
    <w:name w:val="Header Char"/>
    <w:basedOn w:val="DefaultParagraphFont"/>
    <w:link w:val="Header"/>
    <w:rsid w:val="005D6E5B"/>
    <w:rPr>
      <w:rFonts w:ascii="Times New Roman" w:eastAsia="Lucida Sans Unicode" w:hAnsi="Times New Roman" w:cs="Tahoma"/>
      <w:iCs/>
      <w:color w:val="4C4C4C"/>
      <w:sz w:val="18"/>
      <w:szCs w:val="16"/>
      <w:lang w:bidi="en-US"/>
    </w:rPr>
  </w:style>
  <w:style w:type="paragraph" w:styleId="Footer">
    <w:name w:val="footer"/>
    <w:basedOn w:val="Normal"/>
    <w:link w:val="FooterChar"/>
    <w:rsid w:val="005D6E5B"/>
    <w:pPr>
      <w:suppressLineNumbers/>
      <w:pBdr>
        <w:top w:val="single" w:sz="1" w:space="2" w:color="808080"/>
      </w:pBdr>
      <w:autoSpaceDE w:val="0"/>
      <w:spacing w:line="100" w:lineRule="atLeast"/>
    </w:pPr>
    <w:rPr>
      <w:rFonts w:ascii="Times New Roman" w:eastAsia="Arial" w:hAnsi="Times New Roman" w:cs="Arial"/>
      <w:iCs w:val="0"/>
      <w:color w:val="4C4C4C"/>
      <w:sz w:val="18"/>
    </w:rPr>
  </w:style>
  <w:style w:type="character" w:customStyle="1" w:styleId="FooterChar">
    <w:name w:val="Footer Char"/>
    <w:basedOn w:val="DefaultParagraphFont"/>
    <w:link w:val="Footer"/>
    <w:rsid w:val="005D6E5B"/>
    <w:rPr>
      <w:rFonts w:ascii="Times New Roman" w:eastAsia="Arial" w:hAnsi="Times New Roman" w:cs="Arial"/>
      <w:color w:val="4C4C4C"/>
      <w:sz w:val="18"/>
      <w:szCs w:val="24"/>
      <w:lang w:bidi="en-US"/>
    </w:rPr>
  </w:style>
  <w:style w:type="paragraph" w:customStyle="1" w:styleId="TableContents">
    <w:name w:val="Table Contents"/>
    <w:basedOn w:val="Normal"/>
    <w:rsid w:val="005D6E5B"/>
    <w:pPr>
      <w:suppressLineNumbers/>
    </w:pPr>
  </w:style>
  <w:style w:type="paragraph" w:customStyle="1" w:styleId="TableHeading">
    <w:name w:val="Table Heading"/>
    <w:basedOn w:val="TableContents"/>
    <w:rsid w:val="005D6E5B"/>
    <w:pPr>
      <w:jc w:val="center"/>
    </w:pPr>
    <w:rPr>
      <w:b/>
      <w:bCs/>
    </w:rPr>
  </w:style>
  <w:style w:type="paragraph" w:customStyle="1" w:styleId="Tableindex1">
    <w:name w:val="Table index 1"/>
    <w:basedOn w:val="Normal"/>
    <w:rsid w:val="005D6E5B"/>
    <w:pPr>
      <w:suppressLineNumbers/>
      <w:tabs>
        <w:tab w:val="right" w:leader="dot" w:pos="10540"/>
      </w:tabs>
    </w:pPr>
  </w:style>
  <w:style w:type="paragraph" w:customStyle="1" w:styleId="Heading">
    <w:name w:val="Heading"/>
    <w:basedOn w:val="Normal"/>
    <w:next w:val="BodyText"/>
    <w:rsid w:val="005D6E5B"/>
    <w:pPr>
      <w:keepNext/>
      <w:spacing w:before="86"/>
    </w:pPr>
    <w:rPr>
      <w:rFonts w:eastAsia="MS Mincho"/>
      <w:i/>
      <w:color w:val="280099"/>
      <w:sz w:val="30"/>
      <w:szCs w:val="30"/>
    </w:rPr>
  </w:style>
  <w:style w:type="paragraph" w:styleId="BodyText">
    <w:name w:val="Body Text"/>
    <w:basedOn w:val="Normal"/>
    <w:link w:val="BodyTextChar"/>
    <w:rsid w:val="005D6E5B"/>
    <w:pPr>
      <w:spacing w:before="29" w:after="115" w:line="100" w:lineRule="atLeast"/>
      <w:ind w:left="720"/>
      <w:jc w:val="both"/>
    </w:pPr>
  </w:style>
  <w:style w:type="character" w:customStyle="1" w:styleId="BodyTextChar">
    <w:name w:val="Body Text Char"/>
    <w:basedOn w:val="DefaultParagraphFont"/>
    <w:link w:val="BodyText"/>
    <w:rsid w:val="005D6E5B"/>
    <w:rPr>
      <w:rFonts w:ascii="Arial" w:eastAsia="Lucida Sans Unicode" w:hAnsi="Arial" w:cs="Tahoma"/>
      <w:iCs/>
      <w:color w:val="000000"/>
      <w:sz w:val="20"/>
      <w:szCs w:val="24"/>
      <w:lang w:bidi="en-US"/>
    </w:rPr>
  </w:style>
  <w:style w:type="paragraph" w:customStyle="1" w:styleId="Table">
    <w:name w:val="Table"/>
    <w:basedOn w:val="Caption"/>
    <w:rsid w:val="005D6E5B"/>
    <w:pPr>
      <w:suppressLineNumbers/>
      <w:spacing w:before="120" w:after="120" w:line="360" w:lineRule="auto"/>
      <w:ind w:left="750"/>
      <w:jc w:val="center"/>
    </w:pPr>
    <w:rPr>
      <w:iCs/>
      <w:color w:val="000000"/>
      <w:szCs w:val="20"/>
    </w:rPr>
  </w:style>
  <w:style w:type="paragraph" w:customStyle="1" w:styleId="ProjectTitle">
    <w:name w:val="Project Title"/>
    <w:basedOn w:val="TableContents"/>
    <w:rsid w:val="005D6E5B"/>
    <w:pPr>
      <w:jc w:val="right"/>
    </w:pPr>
    <w:rPr>
      <w:i/>
      <w:color w:val="99284C"/>
      <w:sz w:val="48"/>
      <w:szCs w:val="48"/>
    </w:rPr>
  </w:style>
  <w:style w:type="paragraph" w:customStyle="1" w:styleId="DocumentTitle">
    <w:name w:val="Document Title"/>
    <w:basedOn w:val="TableContents"/>
    <w:rsid w:val="005D6E5B"/>
    <w:pPr>
      <w:jc w:val="right"/>
    </w:pPr>
    <w:rPr>
      <w:rFonts w:ascii="Times New Roman" w:hAnsi="Times New Roman"/>
      <w:color w:val="280099"/>
      <w:sz w:val="64"/>
      <w:szCs w:val="64"/>
    </w:rPr>
  </w:style>
  <w:style w:type="paragraph" w:customStyle="1" w:styleId="List1">
    <w:name w:val="List 1"/>
    <w:basedOn w:val="List"/>
    <w:rsid w:val="005D6E5B"/>
    <w:pPr>
      <w:numPr>
        <w:numId w:val="4"/>
      </w:numPr>
      <w:spacing w:before="29" w:after="115" w:line="100" w:lineRule="atLeast"/>
      <w:contextualSpacing w:val="0"/>
      <w:jc w:val="both"/>
    </w:pPr>
    <w:rPr>
      <w:iCs w:val="0"/>
      <w:szCs w:val="20"/>
    </w:rPr>
  </w:style>
  <w:style w:type="paragraph" w:customStyle="1" w:styleId="Numbering2">
    <w:name w:val="Numbering 2"/>
    <w:basedOn w:val="List"/>
    <w:rsid w:val="005D6E5B"/>
    <w:pPr>
      <w:numPr>
        <w:numId w:val="3"/>
      </w:numPr>
      <w:spacing w:before="29" w:after="115" w:line="240" w:lineRule="auto"/>
      <w:contextualSpacing w:val="0"/>
      <w:jc w:val="both"/>
    </w:pPr>
    <w:rPr>
      <w:iCs w:val="0"/>
    </w:rPr>
  </w:style>
  <w:style w:type="paragraph" w:styleId="TOC1">
    <w:name w:val="toc 1"/>
    <w:basedOn w:val="Normal"/>
    <w:uiPriority w:val="39"/>
    <w:rsid w:val="005D6E5B"/>
    <w:pPr>
      <w:suppressLineNumbers/>
      <w:tabs>
        <w:tab w:val="left" w:pos="360"/>
        <w:tab w:val="right" w:leader="dot" w:pos="10540"/>
      </w:tabs>
      <w:jc w:val="both"/>
    </w:pPr>
  </w:style>
  <w:style w:type="paragraph" w:styleId="TOC2">
    <w:name w:val="toc 2"/>
    <w:basedOn w:val="Normal"/>
    <w:uiPriority w:val="39"/>
    <w:rsid w:val="005D6E5B"/>
    <w:pPr>
      <w:suppressLineNumbers/>
      <w:ind w:left="360"/>
      <w:jc w:val="both"/>
    </w:pPr>
  </w:style>
  <w:style w:type="paragraph" w:styleId="TOC3">
    <w:name w:val="toc 3"/>
    <w:basedOn w:val="Normal"/>
    <w:uiPriority w:val="39"/>
    <w:rsid w:val="005D6E5B"/>
    <w:pPr>
      <w:suppressLineNumbers/>
      <w:ind w:left="864"/>
      <w:jc w:val="both"/>
    </w:pPr>
  </w:style>
  <w:style w:type="paragraph" w:styleId="List3">
    <w:name w:val="List 3"/>
    <w:basedOn w:val="List"/>
    <w:rsid w:val="005D6E5B"/>
    <w:pPr>
      <w:tabs>
        <w:tab w:val="num" w:pos="360"/>
      </w:tabs>
      <w:spacing w:before="29" w:after="58" w:line="240" w:lineRule="auto"/>
      <w:contextualSpacing w:val="0"/>
      <w:jc w:val="both"/>
    </w:pPr>
    <w:rPr>
      <w:iCs w:val="0"/>
    </w:rPr>
  </w:style>
  <w:style w:type="paragraph" w:customStyle="1" w:styleId="TableHeading1">
    <w:name w:val="Table Heading1"/>
    <w:basedOn w:val="TableHeading"/>
    <w:rsid w:val="005D6E5B"/>
    <w:pPr>
      <w:jc w:val="both"/>
    </w:pPr>
    <w:rPr>
      <w:color w:val="FFFFFF"/>
    </w:rPr>
  </w:style>
  <w:style w:type="paragraph" w:customStyle="1" w:styleId="TableHeading2">
    <w:name w:val="Table Heading2"/>
    <w:basedOn w:val="TableContents"/>
    <w:rsid w:val="005D6E5B"/>
    <w:pPr>
      <w:jc w:val="both"/>
    </w:pPr>
    <w:rPr>
      <w:b/>
      <w:bCs/>
    </w:rPr>
  </w:style>
  <w:style w:type="paragraph" w:customStyle="1" w:styleId="TableHeading3">
    <w:name w:val="Table Heading3"/>
    <w:basedOn w:val="TableContents"/>
    <w:rsid w:val="005D6E5B"/>
    <w:pPr>
      <w:jc w:val="both"/>
    </w:pPr>
    <w:rPr>
      <w:b/>
      <w:bCs/>
    </w:rPr>
  </w:style>
  <w:style w:type="paragraph" w:customStyle="1" w:styleId="Illustration">
    <w:name w:val="Illustration"/>
    <w:basedOn w:val="Caption"/>
    <w:rsid w:val="005D6E5B"/>
    <w:pPr>
      <w:suppressLineNumbers/>
      <w:spacing w:before="120" w:after="120" w:line="360" w:lineRule="auto"/>
      <w:jc w:val="center"/>
    </w:pPr>
    <w:rPr>
      <w:iCs/>
      <w:color w:val="000000"/>
      <w:szCs w:val="20"/>
    </w:rPr>
  </w:style>
  <w:style w:type="paragraph" w:customStyle="1" w:styleId="IllustrationIndex1">
    <w:name w:val="Illustration Index 1"/>
    <w:basedOn w:val="Normal"/>
    <w:rsid w:val="005D6E5B"/>
    <w:pPr>
      <w:suppressLineNumbers/>
      <w:tabs>
        <w:tab w:val="right" w:leader="dot" w:pos="10540"/>
      </w:tabs>
    </w:pPr>
  </w:style>
  <w:style w:type="paragraph" w:styleId="Caption">
    <w:name w:val="caption"/>
    <w:basedOn w:val="Normal"/>
    <w:next w:val="Normal"/>
    <w:uiPriority w:val="35"/>
    <w:unhideWhenUsed/>
    <w:qFormat/>
    <w:rsid w:val="005D6E5B"/>
    <w:pPr>
      <w:spacing w:after="200" w:line="240" w:lineRule="auto"/>
    </w:pPr>
    <w:rPr>
      <w:i/>
      <w:iCs w:val="0"/>
      <w:color w:val="44546A" w:themeColor="text2"/>
      <w:sz w:val="18"/>
      <w:szCs w:val="18"/>
    </w:rPr>
  </w:style>
  <w:style w:type="paragraph" w:styleId="List">
    <w:name w:val="List"/>
    <w:basedOn w:val="Normal"/>
    <w:uiPriority w:val="99"/>
    <w:semiHidden/>
    <w:unhideWhenUsed/>
    <w:rsid w:val="005D6E5B"/>
    <w:pPr>
      <w:ind w:left="360" w:hanging="36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5466EE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002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26" Type="http://schemas.openxmlformats.org/officeDocument/2006/relationships/header" Target="header6.xml"/><Relationship Id="rId39" Type="http://schemas.openxmlformats.org/officeDocument/2006/relationships/footer" Target="footer14.xml"/><Relationship Id="rId21" Type="http://schemas.openxmlformats.org/officeDocument/2006/relationships/image" Target="media/image2.PNG"/><Relationship Id="rId34" Type="http://schemas.openxmlformats.org/officeDocument/2006/relationships/footer" Target="footer12.xml"/><Relationship Id="rId42" Type="http://schemas.openxmlformats.org/officeDocument/2006/relationships/image" Target="media/image5.PNG"/><Relationship Id="rId47" Type="http://schemas.openxmlformats.org/officeDocument/2006/relationships/image" Target="media/image9.PNG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63" Type="http://schemas.openxmlformats.org/officeDocument/2006/relationships/footer" Target="footer16.xml"/><Relationship Id="rId68" Type="http://schemas.openxmlformats.org/officeDocument/2006/relationships/theme" Target="theme/theme1.xml"/><Relationship Id="rId7" Type="http://schemas.openxmlformats.org/officeDocument/2006/relationships/hyperlink" Target="http://download.oracle.com/otn-pub/java/jdk/8u181-b13/96a7b8442fe848ef90c96a2fad6ed6d1/jre-8u181-windows-i586.exe" TargetMode="Externa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footer" Target="footer7.xml"/><Relationship Id="rId32" Type="http://schemas.openxmlformats.org/officeDocument/2006/relationships/footer" Target="footer11.xml"/><Relationship Id="rId37" Type="http://schemas.openxmlformats.org/officeDocument/2006/relationships/header" Target="header9.xml"/><Relationship Id="rId40" Type="http://schemas.openxmlformats.org/officeDocument/2006/relationships/header" Target="header10.xml"/><Relationship Id="rId45" Type="http://schemas.openxmlformats.org/officeDocument/2006/relationships/image" Target="media/image7.PNG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66" Type="http://schemas.openxmlformats.org/officeDocument/2006/relationships/footer" Target="footer18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eader" Target="header5.xml"/><Relationship Id="rId28" Type="http://schemas.openxmlformats.org/officeDocument/2006/relationships/image" Target="media/image3.PNG"/><Relationship Id="rId36" Type="http://schemas.openxmlformats.org/officeDocument/2006/relationships/image" Target="media/image40.PNG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61" Type="http://schemas.openxmlformats.org/officeDocument/2006/relationships/header" Target="header11.xml"/><Relationship Id="rId10" Type="http://schemas.openxmlformats.org/officeDocument/2006/relationships/image" Target="media/image1.PNG"/><Relationship Id="rId19" Type="http://schemas.openxmlformats.org/officeDocument/2006/relationships/header" Target="header4.xml"/><Relationship Id="rId31" Type="http://schemas.openxmlformats.org/officeDocument/2006/relationships/footer" Target="footer10.xml"/><Relationship Id="rId44" Type="http://schemas.openxmlformats.org/officeDocument/2006/relationships/image" Target="media/image6.PNG"/><Relationship Id="rId52" Type="http://schemas.openxmlformats.org/officeDocument/2006/relationships/image" Target="media/image14.PNG"/><Relationship Id="rId60" Type="http://schemas.openxmlformats.org/officeDocument/2006/relationships/image" Target="media/image22.PNG"/><Relationship Id="rId65" Type="http://schemas.openxmlformats.org/officeDocument/2006/relationships/header" Target="header13.xml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wnloads/file/?id=474210" TargetMode="External"/><Relationship Id="rId14" Type="http://schemas.openxmlformats.org/officeDocument/2006/relationships/header" Target="header2.xml"/><Relationship Id="rId22" Type="http://schemas.openxmlformats.org/officeDocument/2006/relationships/image" Target="media/image23.PNG"/><Relationship Id="rId27" Type="http://schemas.openxmlformats.org/officeDocument/2006/relationships/footer" Target="footer9.xml"/><Relationship Id="rId30" Type="http://schemas.openxmlformats.org/officeDocument/2006/relationships/header" Target="header7.xml"/><Relationship Id="rId35" Type="http://schemas.openxmlformats.org/officeDocument/2006/relationships/image" Target="media/image4.PNG"/><Relationship Id="rId43" Type="http://schemas.openxmlformats.org/officeDocument/2006/relationships/image" Target="media/image50.PNG"/><Relationship Id="rId48" Type="http://schemas.openxmlformats.org/officeDocument/2006/relationships/image" Target="media/image10.PNG"/><Relationship Id="rId56" Type="http://schemas.openxmlformats.org/officeDocument/2006/relationships/image" Target="media/image18.PNG"/><Relationship Id="rId64" Type="http://schemas.openxmlformats.org/officeDocument/2006/relationships/footer" Target="footer17.xml"/><Relationship Id="rId8" Type="http://schemas.openxmlformats.org/officeDocument/2006/relationships/hyperlink" Target="https://dev.mysql.com/downloads/file/?id=479142" TargetMode="External"/><Relationship Id="rId51" Type="http://schemas.openxmlformats.org/officeDocument/2006/relationships/image" Target="media/image13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footer" Target="footer8.xml"/><Relationship Id="rId33" Type="http://schemas.openxmlformats.org/officeDocument/2006/relationships/header" Target="header8.xml"/><Relationship Id="rId38" Type="http://schemas.openxmlformats.org/officeDocument/2006/relationships/footer" Target="footer13.xml"/><Relationship Id="rId46" Type="http://schemas.openxmlformats.org/officeDocument/2006/relationships/image" Target="media/image8.PNG"/><Relationship Id="rId59" Type="http://schemas.openxmlformats.org/officeDocument/2006/relationships/image" Target="media/image21.PNG"/><Relationship Id="rId67" Type="http://schemas.openxmlformats.org/officeDocument/2006/relationships/fontTable" Target="fontTable.xml"/><Relationship Id="rId20" Type="http://schemas.openxmlformats.org/officeDocument/2006/relationships/footer" Target="footer6.xml"/><Relationship Id="rId41" Type="http://schemas.openxmlformats.org/officeDocument/2006/relationships/footer" Target="footer15.xml"/><Relationship Id="rId54" Type="http://schemas.openxmlformats.org/officeDocument/2006/relationships/image" Target="media/image16.PNG"/><Relationship Id="rId62" Type="http://schemas.openxmlformats.org/officeDocument/2006/relationships/header" Target="header1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790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Tran-Quang-Hoang</dc:creator>
  <cp:keywords/>
  <dc:description/>
  <cp:lastModifiedBy>Quan Nguyen</cp:lastModifiedBy>
  <cp:revision>2</cp:revision>
  <dcterms:created xsi:type="dcterms:W3CDTF">2018-08-15T01:49:00Z</dcterms:created>
  <dcterms:modified xsi:type="dcterms:W3CDTF">2018-08-15T01:49:00Z</dcterms:modified>
</cp:coreProperties>
</file>